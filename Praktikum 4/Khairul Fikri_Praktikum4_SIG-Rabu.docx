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B52638" w14:textId="77777777" w:rsidR="00D15549" w:rsidRDefault="00C93892">
      <w:pPr>
        <w:spacing w:line="560" w:lineRule="exact"/>
        <w:ind w:right="119"/>
        <w:jc w:val="right"/>
        <w:rPr>
          <w:rFonts w:ascii="Constantia" w:eastAsia="Constantia" w:hAnsi="Constantia" w:cs="Constantia"/>
          <w:sz w:val="48"/>
          <w:szCs w:val="48"/>
        </w:rPr>
      </w:pPr>
      <w:r>
        <w:pict w14:anchorId="5F7F50D9">
          <v:group id="_x0000_s1044" style="position:absolute;left:0;text-align:left;margin-left:426.75pt;margin-top:19.5pt;width:93pt;height:79.3pt;z-index:-251659776;mso-position-horizontal-relative:page;mso-position-vertical-relative:page" coordorigin="8535,390" coordsize="1860,1586">
            <v:shape id="_x0000_s1045" style="position:absolute;left:8535;top:390;width:1860;height:1586" coordorigin="8535,390" coordsize="1860,1586" path="m8535,1976r1860,l10395,390r-1860,l8535,1976xe" fillcolor="#009fb8" stroked="f">
              <v:path arrowok="t"/>
            </v:shape>
            <w10:wrap anchorx="page" anchory="page"/>
          </v:group>
        </w:pict>
      </w:r>
      <w:r w:rsidR="00BF7518">
        <w:rPr>
          <w:rFonts w:ascii="Constantia" w:eastAsia="Constantia" w:hAnsi="Constantia" w:cs="Constantia"/>
          <w:color w:val="FFFFFF"/>
          <w:sz w:val="48"/>
          <w:szCs w:val="48"/>
        </w:rPr>
        <w:t>ST</w:t>
      </w:r>
      <w:r w:rsidR="00BF7518">
        <w:rPr>
          <w:rFonts w:ascii="Constantia" w:eastAsia="Constantia" w:hAnsi="Constantia" w:cs="Constantia"/>
          <w:color w:val="FFFFFF"/>
          <w:spacing w:val="2"/>
          <w:sz w:val="48"/>
          <w:szCs w:val="48"/>
        </w:rPr>
        <w:t>T</w:t>
      </w:r>
      <w:r w:rsidR="00BF7518">
        <w:rPr>
          <w:rFonts w:ascii="Constantia" w:eastAsia="Constantia" w:hAnsi="Constantia" w:cs="Constantia"/>
          <w:color w:val="FFFFFF"/>
          <w:sz w:val="48"/>
          <w:szCs w:val="48"/>
        </w:rPr>
        <w:t>-NF</w:t>
      </w:r>
    </w:p>
    <w:p w14:paraId="6D87EF1C" w14:textId="77777777" w:rsidR="00D15549" w:rsidRDefault="00D15549">
      <w:pPr>
        <w:spacing w:line="200" w:lineRule="exact"/>
      </w:pPr>
    </w:p>
    <w:p w14:paraId="12ECEAED" w14:textId="77777777" w:rsidR="00D15549" w:rsidRDefault="00D15549">
      <w:pPr>
        <w:spacing w:line="200" w:lineRule="exact"/>
      </w:pPr>
    </w:p>
    <w:p w14:paraId="25FD535A" w14:textId="77777777" w:rsidR="00D15549" w:rsidRDefault="00D15549">
      <w:pPr>
        <w:spacing w:line="200" w:lineRule="exact"/>
      </w:pPr>
    </w:p>
    <w:p w14:paraId="02736197" w14:textId="77777777" w:rsidR="00D15549" w:rsidRDefault="00D15549">
      <w:pPr>
        <w:spacing w:line="200" w:lineRule="exact"/>
      </w:pPr>
    </w:p>
    <w:p w14:paraId="1F7392AF" w14:textId="77777777" w:rsidR="00D15549" w:rsidRDefault="00D15549">
      <w:pPr>
        <w:spacing w:line="200" w:lineRule="exact"/>
      </w:pPr>
    </w:p>
    <w:p w14:paraId="2FCEF93A" w14:textId="77777777" w:rsidR="00D15549" w:rsidRDefault="00D15549">
      <w:pPr>
        <w:spacing w:line="200" w:lineRule="exact"/>
      </w:pPr>
    </w:p>
    <w:p w14:paraId="323BF2A6" w14:textId="77777777" w:rsidR="00D15549" w:rsidRDefault="00D15549">
      <w:pPr>
        <w:spacing w:line="200" w:lineRule="exact"/>
      </w:pPr>
    </w:p>
    <w:p w14:paraId="40D89635" w14:textId="77777777" w:rsidR="00D15549" w:rsidRDefault="00D15549">
      <w:pPr>
        <w:spacing w:line="200" w:lineRule="exact"/>
      </w:pPr>
    </w:p>
    <w:p w14:paraId="5007492B" w14:textId="77777777" w:rsidR="00D15549" w:rsidRDefault="00D15549">
      <w:pPr>
        <w:spacing w:line="200" w:lineRule="exact"/>
      </w:pPr>
    </w:p>
    <w:p w14:paraId="428ECF43" w14:textId="77777777" w:rsidR="00D15549" w:rsidRDefault="00D15549">
      <w:pPr>
        <w:spacing w:line="200" w:lineRule="exact"/>
      </w:pPr>
    </w:p>
    <w:p w14:paraId="7BB2129B" w14:textId="77777777" w:rsidR="00D15549" w:rsidRDefault="00D15549">
      <w:pPr>
        <w:spacing w:line="200" w:lineRule="exact"/>
      </w:pPr>
    </w:p>
    <w:p w14:paraId="7980B945" w14:textId="77777777" w:rsidR="00D15549" w:rsidRDefault="00D15549">
      <w:pPr>
        <w:spacing w:line="200" w:lineRule="exact"/>
      </w:pPr>
    </w:p>
    <w:p w14:paraId="5A507ABC" w14:textId="77777777" w:rsidR="00D15549" w:rsidRDefault="00D15549">
      <w:pPr>
        <w:spacing w:line="200" w:lineRule="exact"/>
      </w:pPr>
    </w:p>
    <w:p w14:paraId="5C816313" w14:textId="77777777" w:rsidR="00D15549" w:rsidRDefault="00D15549">
      <w:pPr>
        <w:spacing w:line="200" w:lineRule="exact"/>
      </w:pPr>
    </w:p>
    <w:p w14:paraId="6AC2B581" w14:textId="77777777" w:rsidR="00D15549" w:rsidRDefault="00D15549">
      <w:pPr>
        <w:spacing w:line="200" w:lineRule="exact"/>
      </w:pPr>
    </w:p>
    <w:p w14:paraId="4AB9FB64" w14:textId="77777777" w:rsidR="00D15549" w:rsidRDefault="00D15549">
      <w:pPr>
        <w:spacing w:line="200" w:lineRule="exact"/>
      </w:pPr>
    </w:p>
    <w:p w14:paraId="5BEE09E3" w14:textId="77777777" w:rsidR="00D15549" w:rsidRDefault="00D15549">
      <w:pPr>
        <w:spacing w:line="200" w:lineRule="exact"/>
      </w:pPr>
    </w:p>
    <w:p w14:paraId="55FE2C25" w14:textId="77777777" w:rsidR="00D15549" w:rsidRDefault="00D15549">
      <w:pPr>
        <w:spacing w:line="200" w:lineRule="exact"/>
      </w:pPr>
    </w:p>
    <w:p w14:paraId="12F069C0" w14:textId="77777777" w:rsidR="00D15549" w:rsidRDefault="00D15549">
      <w:pPr>
        <w:spacing w:line="200" w:lineRule="exact"/>
      </w:pPr>
    </w:p>
    <w:p w14:paraId="2C15AA37" w14:textId="77777777" w:rsidR="00D15549" w:rsidRDefault="00D15549">
      <w:pPr>
        <w:spacing w:line="200" w:lineRule="exact"/>
      </w:pPr>
    </w:p>
    <w:p w14:paraId="562FD40D" w14:textId="77777777" w:rsidR="00D15549" w:rsidRDefault="00D15549">
      <w:pPr>
        <w:spacing w:line="200" w:lineRule="exact"/>
      </w:pPr>
    </w:p>
    <w:p w14:paraId="03E6C8EC" w14:textId="77777777" w:rsidR="00D15549" w:rsidRDefault="00D15549">
      <w:pPr>
        <w:spacing w:line="200" w:lineRule="exact"/>
      </w:pPr>
    </w:p>
    <w:p w14:paraId="47B6C32D" w14:textId="77777777" w:rsidR="00D15549" w:rsidRDefault="00D15549">
      <w:pPr>
        <w:spacing w:line="200" w:lineRule="exact"/>
      </w:pPr>
    </w:p>
    <w:p w14:paraId="496A6D17" w14:textId="77777777" w:rsidR="00D15549" w:rsidRDefault="00D15549">
      <w:pPr>
        <w:spacing w:line="200" w:lineRule="exact"/>
      </w:pPr>
    </w:p>
    <w:p w14:paraId="12E7D9BC" w14:textId="77777777" w:rsidR="00D15549" w:rsidRDefault="00D15549">
      <w:pPr>
        <w:spacing w:line="200" w:lineRule="exact"/>
      </w:pPr>
    </w:p>
    <w:p w14:paraId="6398B49F" w14:textId="77777777" w:rsidR="00D15549" w:rsidRDefault="00D15549">
      <w:pPr>
        <w:spacing w:line="200" w:lineRule="exact"/>
      </w:pPr>
    </w:p>
    <w:p w14:paraId="745621DB" w14:textId="77777777" w:rsidR="00D15549" w:rsidRDefault="00D15549">
      <w:pPr>
        <w:spacing w:line="200" w:lineRule="exact"/>
      </w:pPr>
    </w:p>
    <w:p w14:paraId="275DD68E" w14:textId="77777777" w:rsidR="00D15549" w:rsidRDefault="00D15549">
      <w:pPr>
        <w:spacing w:line="200" w:lineRule="exact"/>
      </w:pPr>
    </w:p>
    <w:p w14:paraId="55FCD323" w14:textId="77777777" w:rsidR="00D15549" w:rsidRDefault="00D15549">
      <w:pPr>
        <w:spacing w:line="200" w:lineRule="exact"/>
      </w:pPr>
    </w:p>
    <w:p w14:paraId="5F3CBF7A" w14:textId="77777777" w:rsidR="00D15549" w:rsidRDefault="00D15549">
      <w:pPr>
        <w:spacing w:line="200" w:lineRule="exact"/>
      </w:pPr>
    </w:p>
    <w:p w14:paraId="388A9C63" w14:textId="77777777" w:rsidR="00D15549" w:rsidRDefault="00D15549">
      <w:pPr>
        <w:spacing w:line="200" w:lineRule="exact"/>
      </w:pPr>
    </w:p>
    <w:p w14:paraId="389E5F7A" w14:textId="77777777" w:rsidR="00D15549" w:rsidRDefault="00D15549">
      <w:pPr>
        <w:spacing w:line="200" w:lineRule="exact"/>
      </w:pPr>
    </w:p>
    <w:p w14:paraId="2EC1992C" w14:textId="77777777" w:rsidR="00D15549" w:rsidRDefault="00D15549">
      <w:pPr>
        <w:spacing w:line="200" w:lineRule="exact"/>
      </w:pPr>
    </w:p>
    <w:p w14:paraId="541DFC42" w14:textId="77777777" w:rsidR="00D15549" w:rsidRDefault="00D15549">
      <w:pPr>
        <w:spacing w:line="200" w:lineRule="exact"/>
      </w:pPr>
    </w:p>
    <w:p w14:paraId="1D635090" w14:textId="77777777" w:rsidR="00D15549" w:rsidRDefault="00D15549">
      <w:pPr>
        <w:spacing w:line="200" w:lineRule="exact"/>
      </w:pPr>
    </w:p>
    <w:p w14:paraId="06165CF6" w14:textId="77777777" w:rsidR="00D15549" w:rsidRDefault="00D15549">
      <w:pPr>
        <w:spacing w:before="20" w:line="260" w:lineRule="exact"/>
        <w:rPr>
          <w:sz w:val="26"/>
          <w:szCs w:val="26"/>
        </w:rPr>
      </w:pPr>
    </w:p>
    <w:p w14:paraId="22F90922" w14:textId="77777777" w:rsidR="00D15549" w:rsidRDefault="00BF7518">
      <w:pPr>
        <w:spacing w:line="780" w:lineRule="exact"/>
        <w:ind w:left="814"/>
        <w:rPr>
          <w:rFonts w:ascii="Constantia" w:eastAsia="Constantia" w:hAnsi="Constantia" w:cs="Constantia"/>
          <w:sz w:val="72"/>
          <w:szCs w:val="72"/>
        </w:rPr>
      </w:pPr>
      <w:proofErr w:type="spellStart"/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Praktikum</w:t>
      </w:r>
      <w:proofErr w:type="spellEnd"/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 xml:space="preserve"> SIG</w:t>
      </w:r>
    </w:p>
    <w:p w14:paraId="46E026EE" w14:textId="77777777" w:rsidR="00D15549" w:rsidRDefault="00BF7518">
      <w:pPr>
        <w:spacing w:line="780" w:lineRule="exact"/>
        <w:ind w:left="814"/>
        <w:rPr>
          <w:rFonts w:ascii="Constantia" w:eastAsia="Constantia" w:hAnsi="Constantia" w:cs="Constantia"/>
          <w:sz w:val="72"/>
          <w:szCs w:val="72"/>
        </w:rPr>
      </w:pPr>
      <w:proofErr w:type="spellStart"/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Apli</w:t>
      </w:r>
      <w:r>
        <w:rPr>
          <w:rFonts w:ascii="Constantia" w:eastAsia="Constantia" w:hAnsi="Constantia" w:cs="Constantia"/>
          <w:color w:val="009FB8"/>
          <w:spacing w:val="-2"/>
          <w:position w:val="2"/>
          <w:sz w:val="72"/>
          <w:szCs w:val="72"/>
        </w:rPr>
        <w:t>k</w:t>
      </w:r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asi</w:t>
      </w:r>
      <w:proofErr w:type="spellEnd"/>
    </w:p>
    <w:p w14:paraId="2042608A" w14:textId="77777777" w:rsidR="00D15549" w:rsidRDefault="00BF7518">
      <w:pPr>
        <w:spacing w:line="780" w:lineRule="exact"/>
        <w:ind w:left="814"/>
        <w:rPr>
          <w:rFonts w:ascii="Constantia" w:eastAsia="Constantia" w:hAnsi="Constantia" w:cs="Constantia"/>
          <w:sz w:val="72"/>
          <w:szCs w:val="72"/>
        </w:rPr>
      </w:pPr>
      <w:proofErr w:type="spellStart"/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QuantumGis</w:t>
      </w:r>
      <w:proofErr w:type="spellEnd"/>
      <w:r>
        <w:rPr>
          <w:rFonts w:ascii="Constantia" w:eastAsia="Constantia" w:hAnsi="Constantia" w:cs="Constantia"/>
          <w:color w:val="009FB8"/>
          <w:spacing w:val="-2"/>
          <w:position w:val="2"/>
          <w:sz w:val="72"/>
          <w:szCs w:val="72"/>
        </w:rPr>
        <w:t xml:space="preserve"> </w:t>
      </w:r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1</w:t>
      </w:r>
    </w:p>
    <w:p w14:paraId="2D7E4D13" w14:textId="77777777" w:rsidR="00D15549" w:rsidRDefault="00D15549">
      <w:pPr>
        <w:spacing w:before="9" w:line="140" w:lineRule="exact"/>
        <w:rPr>
          <w:sz w:val="14"/>
          <w:szCs w:val="14"/>
        </w:rPr>
      </w:pPr>
    </w:p>
    <w:p w14:paraId="615F9B8E" w14:textId="77777777" w:rsidR="00D15549" w:rsidRDefault="00D15549">
      <w:pPr>
        <w:spacing w:line="200" w:lineRule="exact"/>
      </w:pPr>
    </w:p>
    <w:p w14:paraId="2BDF85A2" w14:textId="77777777" w:rsidR="00D15549" w:rsidRDefault="00D15549">
      <w:pPr>
        <w:spacing w:line="200" w:lineRule="exact"/>
      </w:pPr>
    </w:p>
    <w:p w14:paraId="391652AC" w14:textId="77777777" w:rsidR="00D15549" w:rsidRDefault="00BF7518">
      <w:pPr>
        <w:ind w:left="814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color w:val="2C3E70"/>
          <w:sz w:val="28"/>
          <w:szCs w:val="28"/>
        </w:rPr>
        <w:t>TEK</w:t>
      </w:r>
      <w:r>
        <w:rPr>
          <w:rFonts w:ascii="Constantia" w:eastAsia="Constantia" w:hAnsi="Constantia" w:cs="Constantia"/>
          <w:color w:val="2C3E70"/>
          <w:spacing w:val="-1"/>
          <w:sz w:val="28"/>
          <w:szCs w:val="28"/>
        </w:rPr>
        <w:t>N</w:t>
      </w:r>
      <w:r>
        <w:rPr>
          <w:rFonts w:ascii="Constantia" w:eastAsia="Constantia" w:hAnsi="Constantia" w:cs="Constantia"/>
          <w:color w:val="2C3E70"/>
          <w:sz w:val="28"/>
          <w:szCs w:val="28"/>
        </w:rPr>
        <w:t xml:space="preserve">IK 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N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FO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R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M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A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T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KA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color w:val="2C3E70"/>
          <w:sz w:val="28"/>
          <w:szCs w:val="28"/>
        </w:rPr>
        <w:t xml:space="preserve">/ 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S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S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T</w:t>
      </w:r>
      <w:r>
        <w:rPr>
          <w:rFonts w:ascii="Constantia" w:eastAsia="Constantia" w:hAnsi="Constantia" w:cs="Constantia"/>
          <w:color w:val="2C3E70"/>
          <w:sz w:val="28"/>
          <w:szCs w:val="28"/>
        </w:rPr>
        <w:t xml:space="preserve">EM 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N</w:t>
      </w:r>
      <w:r>
        <w:rPr>
          <w:rFonts w:ascii="Constantia" w:eastAsia="Constantia" w:hAnsi="Constantia" w:cs="Constantia"/>
          <w:color w:val="2C3E70"/>
          <w:spacing w:val="-3"/>
          <w:sz w:val="28"/>
          <w:szCs w:val="28"/>
        </w:rPr>
        <w:t>F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ORM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A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SI</w:t>
      </w:r>
    </w:p>
    <w:p w14:paraId="286E5A84" w14:textId="77777777" w:rsidR="00D15549" w:rsidRDefault="00BF7518">
      <w:pPr>
        <w:spacing w:before="81"/>
        <w:ind w:left="814"/>
        <w:rPr>
          <w:rFonts w:ascii="Constantia" w:eastAsia="Constantia" w:hAnsi="Constantia" w:cs="Constantia"/>
          <w:sz w:val="24"/>
          <w:szCs w:val="24"/>
        </w:rPr>
        <w:sectPr w:rsidR="00D15549">
          <w:pgSz w:w="11920" w:h="16860"/>
          <w:pgMar w:top="1300" w:right="1480" w:bottom="280" w:left="1680" w:header="720" w:footer="720" w:gutter="0"/>
          <w:cols w:space="720"/>
        </w:sectPr>
      </w:pPr>
      <w:r>
        <w:rPr>
          <w:rFonts w:ascii="Constantia" w:eastAsia="Constantia" w:hAnsi="Constantia" w:cs="Constantia"/>
          <w:color w:val="7389C7"/>
          <w:sz w:val="24"/>
          <w:szCs w:val="24"/>
        </w:rPr>
        <w:t>STT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 xml:space="preserve"> T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ER</w:t>
      </w:r>
      <w:r>
        <w:rPr>
          <w:rFonts w:ascii="Constantia" w:eastAsia="Constantia" w:hAnsi="Constantia" w:cs="Constantia"/>
          <w:color w:val="7389C7"/>
          <w:spacing w:val="1"/>
          <w:sz w:val="24"/>
          <w:szCs w:val="24"/>
        </w:rPr>
        <w:t>P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DU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color w:val="7389C7"/>
          <w:spacing w:val="2"/>
          <w:sz w:val="24"/>
          <w:szCs w:val="24"/>
        </w:rPr>
        <w:t>N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>U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R</w:t>
      </w:r>
      <w:r>
        <w:rPr>
          <w:rFonts w:ascii="Constantia" w:eastAsia="Constantia" w:hAnsi="Constantia" w:cs="Constantia"/>
          <w:color w:val="7389C7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L</w:t>
      </w:r>
      <w:r>
        <w:rPr>
          <w:rFonts w:ascii="Constantia" w:eastAsia="Constantia" w:hAnsi="Constantia" w:cs="Constantia"/>
          <w:color w:val="7389C7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FIKRI</w:t>
      </w:r>
    </w:p>
    <w:p w14:paraId="2C933F1D" w14:textId="77777777" w:rsidR="00D15549" w:rsidRDefault="00D15549">
      <w:pPr>
        <w:spacing w:before="3" w:line="120" w:lineRule="exact"/>
        <w:rPr>
          <w:sz w:val="12"/>
          <w:szCs w:val="12"/>
        </w:rPr>
      </w:pPr>
    </w:p>
    <w:p w14:paraId="27E9081D" w14:textId="77777777" w:rsidR="00D15549" w:rsidRDefault="00D15549">
      <w:pPr>
        <w:spacing w:line="200" w:lineRule="exact"/>
      </w:pPr>
    </w:p>
    <w:p w14:paraId="31E90C70" w14:textId="77777777" w:rsidR="00D15549" w:rsidRDefault="00D15549">
      <w:pPr>
        <w:spacing w:line="200" w:lineRule="exact"/>
      </w:pPr>
    </w:p>
    <w:p w14:paraId="548EFE9A" w14:textId="77777777" w:rsidR="00D15549" w:rsidRDefault="00D15549">
      <w:pPr>
        <w:spacing w:line="200" w:lineRule="exact"/>
      </w:pPr>
    </w:p>
    <w:p w14:paraId="0CCA3297" w14:textId="77777777" w:rsidR="00D15549" w:rsidRDefault="00BF7518">
      <w:pPr>
        <w:spacing w:line="360" w:lineRule="exact"/>
        <w:ind w:left="3907"/>
        <w:rPr>
          <w:rFonts w:ascii="Constantia" w:eastAsia="Constantia" w:hAnsi="Constantia" w:cs="Constantia"/>
          <w:sz w:val="30"/>
          <w:szCs w:val="30"/>
        </w:rPr>
      </w:pPr>
      <w:proofErr w:type="spellStart"/>
      <w:r>
        <w:rPr>
          <w:rFonts w:ascii="Constantia" w:eastAsia="Constantia" w:hAnsi="Constantia" w:cs="Constantia"/>
          <w:b/>
          <w:sz w:val="30"/>
          <w:szCs w:val="30"/>
        </w:rPr>
        <w:t>Apl</w:t>
      </w:r>
      <w:r>
        <w:rPr>
          <w:rFonts w:ascii="Constantia" w:eastAsia="Constantia" w:hAnsi="Constantia" w:cs="Constantia"/>
          <w:b/>
          <w:spacing w:val="-2"/>
          <w:sz w:val="30"/>
          <w:szCs w:val="30"/>
        </w:rPr>
        <w:t>i</w:t>
      </w:r>
      <w:r>
        <w:rPr>
          <w:rFonts w:ascii="Constantia" w:eastAsia="Constantia" w:hAnsi="Constantia" w:cs="Constantia"/>
          <w:b/>
          <w:sz w:val="30"/>
          <w:szCs w:val="30"/>
        </w:rPr>
        <w:t>kasi</w:t>
      </w:r>
      <w:proofErr w:type="spellEnd"/>
      <w:r>
        <w:rPr>
          <w:rFonts w:ascii="Constantia" w:eastAsia="Constantia" w:hAnsi="Constantia" w:cs="Constantia"/>
          <w:b/>
          <w:spacing w:val="-1"/>
          <w:sz w:val="30"/>
          <w:szCs w:val="30"/>
        </w:rPr>
        <w:t xml:space="preserve"> </w:t>
      </w:r>
      <w:r>
        <w:rPr>
          <w:rFonts w:ascii="Constantia" w:eastAsia="Constantia" w:hAnsi="Constantia" w:cs="Constantia"/>
          <w:b/>
          <w:spacing w:val="1"/>
          <w:sz w:val="30"/>
          <w:szCs w:val="30"/>
        </w:rPr>
        <w:t>Q</w:t>
      </w:r>
      <w:r>
        <w:rPr>
          <w:rFonts w:ascii="Constantia" w:eastAsia="Constantia" w:hAnsi="Constantia" w:cs="Constantia"/>
          <w:b/>
          <w:spacing w:val="-1"/>
          <w:sz w:val="30"/>
          <w:szCs w:val="30"/>
        </w:rPr>
        <w:t>u</w:t>
      </w:r>
      <w:r>
        <w:rPr>
          <w:rFonts w:ascii="Constantia" w:eastAsia="Constantia" w:hAnsi="Constantia" w:cs="Constantia"/>
          <w:b/>
          <w:sz w:val="30"/>
          <w:szCs w:val="30"/>
        </w:rPr>
        <w:t>ant</w:t>
      </w:r>
      <w:r>
        <w:rPr>
          <w:rFonts w:ascii="Constantia" w:eastAsia="Constantia" w:hAnsi="Constantia" w:cs="Constantia"/>
          <w:b/>
          <w:spacing w:val="2"/>
          <w:sz w:val="30"/>
          <w:szCs w:val="30"/>
        </w:rPr>
        <w:t>u</w:t>
      </w:r>
      <w:r>
        <w:rPr>
          <w:rFonts w:ascii="Constantia" w:eastAsia="Constantia" w:hAnsi="Constantia" w:cs="Constantia"/>
          <w:b/>
          <w:sz w:val="30"/>
          <w:szCs w:val="30"/>
        </w:rPr>
        <w:t xml:space="preserve">m </w:t>
      </w:r>
      <w:r>
        <w:rPr>
          <w:rFonts w:ascii="Constantia" w:eastAsia="Constantia" w:hAnsi="Constantia" w:cs="Constantia"/>
          <w:b/>
          <w:spacing w:val="1"/>
          <w:sz w:val="30"/>
          <w:szCs w:val="30"/>
        </w:rPr>
        <w:t>G</w:t>
      </w:r>
      <w:r>
        <w:rPr>
          <w:rFonts w:ascii="Constantia" w:eastAsia="Constantia" w:hAnsi="Constantia" w:cs="Constantia"/>
          <w:b/>
          <w:sz w:val="30"/>
          <w:szCs w:val="30"/>
        </w:rPr>
        <w:t>IS</w:t>
      </w:r>
      <w:r>
        <w:rPr>
          <w:rFonts w:ascii="Constantia" w:eastAsia="Constantia" w:hAnsi="Constantia" w:cs="Constantia"/>
          <w:b/>
          <w:spacing w:val="2"/>
          <w:sz w:val="30"/>
          <w:szCs w:val="30"/>
        </w:rPr>
        <w:t xml:space="preserve"> </w:t>
      </w:r>
      <w:r>
        <w:rPr>
          <w:rFonts w:ascii="Constantia" w:eastAsia="Constantia" w:hAnsi="Constantia" w:cs="Constantia"/>
          <w:b/>
          <w:sz w:val="30"/>
          <w:szCs w:val="30"/>
        </w:rPr>
        <w:t>1</w:t>
      </w:r>
    </w:p>
    <w:p w14:paraId="440379C3" w14:textId="77777777" w:rsidR="00D15549" w:rsidRDefault="00D15549">
      <w:pPr>
        <w:spacing w:line="200" w:lineRule="exact"/>
      </w:pPr>
    </w:p>
    <w:p w14:paraId="5462FC70" w14:textId="77777777" w:rsidR="00D15549" w:rsidRDefault="00D15549">
      <w:pPr>
        <w:spacing w:line="200" w:lineRule="exact"/>
      </w:pPr>
    </w:p>
    <w:p w14:paraId="747B4347" w14:textId="77777777" w:rsidR="00D15549" w:rsidRDefault="00D15549">
      <w:pPr>
        <w:spacing w:line="200" w:lineRule="exact"/>
      </w:pPr>
    </w:p>
    <w:p w14:paraId="37D0FEE4" w14:textId="77777777" w:rsidR="00D15549" w:rsidRDefault="00D15549">
      <w:pPr>
        <w:spacing w:before="19" w:line="220" w:lineRule="exact"/>
        <w:rPr>
          <w:sz w:val="22"/>
          <w:szCs w:val="22"/>
        </w:rPr>
      </w:pPr>
    </w:p>
    <w:p w14:paraId="67CF53A8" w14:textId="77777777" w:rsidR="00D15549" w:rsidRDefault="00BF7518">
      <w:pPr>
        <w:ind w:left="1098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Pokok</w:t>
      </w:r>
      <w:proofErr w:type="spellEnd"/>
      <w:r>
        <w:rPr>
          <w:rFonts w:ascii="Constantia" w:eastAsia="Constantia" w:hAnsi="Constantia" w:cs="Constantia"/>
          <w:b/>
          <w:sz w:val="24"/>
          <w:szCs w:val="24"/>
        </w:rPr>
        <w:t xml:space="preserve"> B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h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sa</w:t>
      </w:r>
      <w:r>
        <w:rPr>
          <w:rFonts w:ascii="Constantia" w:eastAsia="Constantia" w:hAnsi="Constantia" w:cs="Constantia"/>
          <w:b/>
          <w:sz w:val="24"/>
          <w:szCs w:val="24"/>
        </w:rPr>
        <w:t>n</w:t>
      </w:r>
    </w:p>
    <w:p w14:paraId="17C94447" w14:textId="77777777" w:rsidR="00D15549" w:rsidRDefault="00D15549">
      <w:pPr>
        <w:spacing w:before="5" w:line="140" w:lineRule="exact"/>
        <w:rPr>
          <w:sz w:val="15"/>
          <w:szCs w:val="15"/>
        </w:rPr>
      </w:pPr>
    </w:p>
    <w:p w14:paraId="1F4D0F04" w14:textId="77777777" w:rsidR="00D15549" w:rsidRDefault="00BF7518">
      <w:pPr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engenal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pika</w:t>
      </w:r>
      <w:r>
        <w:rPr>
          <w:rFonts w:ascii="Constantia" w:eastAsia="Constantia" w:hAnsi="Constantia" w:cs="Constantia"/>
          <w:spacing w:val="2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GIS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un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uk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ngelola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data 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pat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al</w:t>
      </w:r>
    </w:p>
    <w:p w14:paraId="6A45E145" w14:textId="77777777" w:rsidR="00D15549" w:rsidRDefault="00BF7518">
      <w:pPr>
        <w:spacing w:before="32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Seti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 xml:space="preserve">an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figurasi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refe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eta dan 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ll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ugins</w:t>
      </w:r>
    </w:p>
    <w:p w14:paraId="15E00596" w14:textId="77777777" w:rsidR="00D15549" w:rsidRDefault="00BF7518">
      <w:pPr>
        <w:spacing w:before="35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In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 xml:space="preserve">rasi data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ha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il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ou</w:t>
      </w:r>
      <w:r>
        <w:rPr>
          <w:rFonts w:ascii="Constantia" w:eastAsia="Constantia" w:hAnsi="Constantia" w:cs="Constantia"/>
          <w:spacing w:val="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 xml:space="preserve">put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tasi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Google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MA</w:t>
      </w:r>
      <w:r>
        <w:rPr>
          <w:rFonts w:ascii="Constantia" w:eastAsia="Constantia" w:hAnsi="Constantia" w:cs="Constantia"/>
          <w:sz w:val="24"/>
          <w:szCs w:val="24"/>
        </w:rPr>
        <w:t xml:space="preserve">P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 xml:space="preserve">uantum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</w:p>
    <w:p w14:paraId="4E430616" w14:textId="77777777" w:rsidR="00D15549" w:rsidRDefault="00D15549">
      <w:pPr>
        <w:spacing w:before="9" w:line="260" w:lineRule="exact"/>
        <w:rPr>
          <w:sz w:val="26"/>
          <w:szCs w:val="26"/>
        </w:rPr>
      </w:pPr>
    </w:p>
    <w:p w14:paraId="7C4D557A" w14:textId="77777777" w:rsidR="00D15549" w:rsidRDefault="00BF7518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b/>
          <w:sz w:val="24"/>
          <w:szCs w:val="24"/>
        </w:rPr>
        <w:t>Tuju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 xml:space="preserve">n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P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ktik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b/>
          <w:sz w:val="24"/>
          <w:szCs w:val="24"/>
        </w:rPr>
        <w:t>m</w:t>
      </w:r>
      <w:proofErr w:type="spellEnd"/>
    </w:p>
    <w:p w14:paraId="3DD52135" w14:textId="77777777" w:rsidR="00D15549" w:rsidRDefault="00D15549">
      <w:pPr>
        <w:spacing w:before="9" w:line="140" w:lineRule="exact"/>
        <w:rPr>
          <w:sz w:val="14"/>
          <w:szCs w:val="14"/>
        </w:rPr>
      </w:pPr>
    </w:p>
    <w:p w14:paraId="3467B9B5" w14:textId="77777777" w:rsidR="00D15549" w:rsidRDefault="00BF7518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Setelah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mela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3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mah</w:t>
      </w:r>
      <w:r>
        <w:rPr>
          <w:rFonts w:ascii="Constantia" w:eastAsia="Constantia" w:hAnsi="Constantia" w:cs="Constantia"/>
          <w:spacing w:val="-2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iswa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3"/>
          <w:sz w:val="24"/>
          <w:szCs w:val="24"/>
        </w:rPr>
        <w:t>h</w:t>
      </w:r>
      <w:r>
        <w:rPr>
          <w:rFonts w:ascii="Constantia" w:eastAsia="Constantia" w:hAnsi="Constantia" w:cs="Constantia"/>
          <w:sz w:val="24"/>
          <w:szCs w:val="24"/>
        </w:rPr>
        <w:t>arapkan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pu</w:t>
      </w:r>
      <w:proofErr w:type="spellEnd"/>
    </w:p>
    <w:p w14:paraId="0A4C2B3A" w14:textId="77777777" w:rsidR="00D15549" w:rsidRDefault="00D15549">
      <w:pPr>
        <w:spacing w:before="17" w:line="220" w:lineRule="exact"/>
        <w:rPr>
          <w:sz w:val="22"/>
          <w:szCs w:val="22"/>
        </w:rPr>
      </w:pPr>
    </w:p>
    <w:p w14:paraId="2722F4B6" w14:textId="77777777" w:rsidR="00D15549" w:rsidRDefault="00BF7518">
      <w:pPr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aha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pengg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na</w:t>
      </w:r>
      <w:r>
        <w:rPr>
          <w:rFonts w:ascii="Constantia" w:eastAsia="Constantia" w:hAnsi="Constantia" w:cs="Constantia"/>
          <w:spacing w:val="-3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2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</w:p>
    <w:p w14:paraId="0312BD24" w14:textId="77777777" w:rsidR="00D15549" w:rsidRDefault="00BF7518">
      <w:pPr>
        <w:spacing w:before="32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ela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pacing w:val="-2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figura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re</w:t>
      </w:r>
      <w:r>
        <w:rPr>
          <w:rFonts w:ascii="Constantia" w:eastAsia="Constantia" w:hAnsi="Constantia" w:cs="Constantia"/>
          <w:spacing w:val="1"/>
          <w:sz w:val="24"/>
          <w:szCs w:val="24"/>
        </w:rPr>
        <w:t>f</w:t>
      </w:r>
      <w:r>
        <w:rPr>
          <w:rFonts w:ascii="Constantia" w:eastAsia="Constantia" w:hAnsi="Constantia" w:cs="Constantia"/>
          <w:sz w:val="24"/>
          <w:szCs w:val="24"/>
        </w:rPr>
        <w:t>erensi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dan plugin</w:t>
      </w:r>
    </w:p>
    <w:p w14:paraId="00EECB73" w14:textId="77777777" w:rsidR="00D15549" w:rsidRDefault="00BF7518">
      <w:pPr>
        <w:spacing w:before="35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ela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pacing w:val="-2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import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data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area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lygon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bersu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pacing w:val="2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er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dari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Google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</w:p>
    <w:p w14:paraId="63FFA530" w14:textId="77777777" w:rsidR="00D15549" w:rsidRDefault="00D15549">
      <w:pPr>
        <w:spacing w:before="9" w:line="260" w:lineRule="exact"/>
        <w:rPr>
          <w:sz w:val="26"/>
          <w:szCs w:val="26"/>
        </w:rPr>
      </w:pPr>
    </w:p>
    <w:p w14:paraId="61710BEE" w14:textId="77777777" w:rsidR="00D15549" w:rsidRDefault="00BF7518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b/>
          <w:sz w:val="24"/>
          <w:szCs w:val="24"/>
        </w:rPr>
        <w:t>Tu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ga</w:t>
      </w:r>
      <w:r>
        <w:rPr>
          <w:rFonts w:ascii="Constantia" w:eastAsia="Constantia" w:hAnsi="Constantia" w:cs="Constantia"/>
          <w:b/>
          <w:sz w:val="24"/>
          <w:szCs w:val="24"/>
        </w:rPr>
        <w:t>s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pacing w:val="-3"/>
          <w:sz w:val="24"/>
          <w:szCs w:val="24"/>
        </w:rPr>
        <w:t>P</w:t>
      </w:r>
      <w:r>
        <w:rPr>
          <w:rFonts w:ascii="Constantia" w:eastAsia="Constantia" w:hAnsi="Constantia" w:cs="Constantia"/>
          <w:b/>
          <w:sz w:val="24"/>
          <w:szCs w:val="24"/>
        </w:rPr>
        <w:t>end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h</w:t>
      </w:r>
      <w:r>
        <w:rPr>
          <w:rFonts w:ascii="Constantia" w:eastAsia="Constantia" w:hAnsi="Constantia" w:cs="Constantia"/>
          <w:b/>
          <w:sz w:val="24"/>
          <w:szCs w:val="24"/>
        </w:rPr>
        <w:t>ul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ua</w:t>
      </w:r>
      <w:r>
        <w:rPr>
          <w:rFonts w:ascii="Constantia" w:eastAsia="Constantia" w:hAnsi="Constantia" w:cs="Constantia"/>
          <w:b/>
          <w:sz w:val="24"/>
          <w:szCs w:val="24"/>
        </w:rPr>
        <w:t>n</w:t>
      </w:r>
      <w:proofErr w:type="spellEnd"/>
    </w:p>
    <w:p w14:paraId="48E38CF7" w14:textId="77777777" w:rsidR="00D15549" w:rsidRDefault="00D15549">
      <w:pPr>
        <w:spacing w:before="9" w:line="260" w:lineRule="exact"/>
        <w:rPr>
          <w:sz w:val="26"/>
          <w:szCs w:val="26"/>
        </w:rPr>
      </w:pPr>
    </w:p>
    <w:p w14:paraId="5CA3C1F6" w14:textId="4F01C7AB" w:rsidR="00D15549" w:rsidRPr="00D579DA" w:rsidRDefault="00BF7518" w:rsidP="00D579DA">
      <w:pPr>
        <w:pStyle w:val="ListParagraph"/>
        <w:numPr>
          <w:ilvl w:val="0"/>
          <w:numId w:val="2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D579DA">
        <w:rPr>
          <w:rFonts w:ascii="Constantia" w:eastAsia="Constantia" w:hAnsi="Constantia" w:cs="Constantia"/>
          <w:spacing w:val="-1"/>
          <w:sz w:val="24"/>
          <w:szCs w:val="24"/>
        </w:rPr>
        <w:t>A</w:t>
      </w:r>
      <w:r w:rsidRPr="00D579DA">
        <w:rPr>
          <w:rFonts w:ascii="Constantia" w:eastAsia="Constantia" w:hAnsi="Constantia" w:cs="Constantia"/>
          <w:sz w:val="24"/>
          <w:szCs w:val="24"/>
        </w:rPr>
        <w:t>pa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fung</w:t>
      </w:r>
      <w:r w:rsidRPr="00D579DA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D579DA"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 w:rsidRPr="00D579DA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dari</w:t>
      </w:r>
      <w:proofErr w:type="spellEnd"/>
      <w:r w:rsidRPr="00D579DA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apl</w:t>
      </w:r>
      <w:r w:rsidRPr="00D579DA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D579DA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Pr="00D579DA">
        <w:rPr>
          <w:rFonts w:ascii="Constantia" w:eastAsia="Constantia" w:hAnsi="Constantia" w:cs="Constantia"/>
          <w:sz w:val="24"/>
          <w:szCs w:val="24"/>
        </w:rPr>
        <w:t>a</w:t>
      </w:r>
      <w:r w:rsidRPr="00D579DA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D579DA"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 w:rsidRPr="00D579DA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Pr="00D579DA">
        <w:rPr>
          <w:rFonts w:ascii="Constantia" w:eastAsia="Constantia" w:hAnsi="Constantia" w:cs="Constantia"/>
          <w:spacing w:val="-1"/>
          <w:sz w:val="24"/>
          <w:szCs w:val="24"/>
        </w:rPr>
        <w:t>Q</w:t>
      </w:r>
      <w:r w:rsidRPr="00D579DA">
        <w:rPr>
          <w:rFonts w:ascii="Constantia" w:eastAsia="Constantia" w:hAnsi="Constantia" w:cs="Constantia"/>
          <w:sz w:val="24"/>
          <w:szCs w:val="24"/>
        </w:rPr>
        <w:t>uan</w:t>
      </w:r>
      <w:r w:rsidRPr="00D579DA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Pr="00D579DA">
        <w:rPr>
          <w:rFonts w:ascii="Constantia" w:eastAsia="Constantia" w:hAnsi="Constantia" w:cs="Constantia"/>
          <w:sz w:val="24"/>
          <w:szCs w:val="24"/>
        </w:rPr>
        <w:t>um</w:t>
      </w:r>
      <w:r w:rsidRPr="00D579DA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G</w:t>
      </w:r>
      <w:r w:rsidRPr="00D579DA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D579DA"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 w:rsidRPr="00D579DA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</w:t>
      </w:r>
      <w:r w:rsidRPr="00D579DA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Pr="00D579DA">
        <w:rPr>
          <w:rFonts w:ascii="Constantia" w:eastAsia="Constantia" w:hAnsi="Constantia" w:cs="Constantia"/>
          <w:sz w:val="24"/>
          <w:szCs w:val="24"/>
        </w:rPr>
        <w:t>uk</w:t>
      </w:r>
      <w:proofErr w:type="spellEnd"/>
      <w:r w:rsidRPr="00D579DA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pacing w:val="2"/>
          <w:sz w:val="24"/>
          <w:szCs w:val="24"/>
        </w:rPr>
        <w:t>p</w:t>
      </w:r>
      <w:r w:rsidRPr="00D579DA">
        <w:rPr>
          <w:rFonts w:ascii="Constantia" w:eastAsia="Constantia" w:hAnsi="Constantia" w:cs="Constantia"/>
          <w:sz w:val="24"/>
          <w:szCs w:val="24"/>
        </w:rPr>
        <w:t>eng</w:t>
      </w:r>
      <w:r w:rsidRPr="00D579DA">
        <w:rPr>
          <w:rFonts w:ascii="Constantia" w:eastAsia="Constantia" w:hAnsi="Constantia" w:cs="Constantia"/>
          <w:spacing w:val="2"/>
          <w:sz w:val="24"/>
          <w:szCs w:val="24"/>
        </w:rPr>
        <w:t>e</w:t>
      </w:r>
      <w:r w:rsidRPr="00D579DA">
        <w:rPr>
          <w:rFonts w:ascii="Constantia" w:eastAsia="Constantia" w:hAnsi="Constantia" w:cs="Constantia"/>
          <w:sz w:val="24"/>
          <w:szCs w:val="24"/>
        </w:rPr>
        <w:t>lolaan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 </w:t>
      </w:r>
      <w:r w:rsidRPr="00D579DA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D579DA">
        <w:rPr>
          <w:rFonts w:ascii="Constantia" w:eastAsia="Constantia" w:hAnsi="Constantia" w:cs="Constantia"/>
          <w:sz w:val="24"/>
          <w:szCs w:val="24"/>
        </w:rPr>
        <w:t>pat</w:t>
      </w:r>
      <w:r w:rsidRPr="00D579DA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D579DA">
        <w:rPr>
          <w:rFonts w:ascii="Constantia" w:eastAsia="Constantia" w:hAnsi="Constantia" w:cs="Constantia"/>
          <w:sz w:val="24"/>
          <w:szCs w:val="24"/>
        </w:rPr>
        <w:t>a</w:t>
      </w:r>
      <w:r w:rsidRPr="00D579DA">
        <w:rPr>
          <w:rFonts w:ascii="Constantia" w:eastAsia="Constantia" w:hAnsi="Constantia" w:cs="Constantia"/>
          <w:spacing w:val="3"/>
          <w:sz w:val="24"/>
          <w:szCs w:val="24"/>
        </w:rPr>
        <w:t>l</w:t>
      </w:r>
      <w:r w:rsidRPr="00D579DA">
        <w:rPr>
          <w:rFonts w:ascii="Constantia" w:eastAsia="Constantia" w:hAnsi="Constantia" w:cs="Constantia"/>
          <w:sz w:val="24"/>
          <w:szCs w:val="24"/>
        </w:rPr>
        <w:t>?</w:t>
      </w:r>
    </w:p>
    <w:p w14:paraId="523FB283" w14:textId="77777777" w:rsidR="00D579DA" w:rsidRPr="00D579DA" w:rsidRDefault="00D579DA" w:rsidP="00D579DA">
      <w:pPr>
        <w:pStyle w:val="ListParagraph"/>
        <w:ind w:left="1818" w:firstLine="342"/>
        <w:rPr>
          <w:rFonts w:ascii="Constantia" w:eastAsia="Constantia" w:hAnsi="Constantia" w:cs="Constantia"/>
          <w:sz w:val="24"/>
          <w:szCs w:val="24"/>
        </w:rPr>
      </w:pPr>
      <w:r w:rsidRPr="00D579DA">
        <w:rPr>
          <w:rFonts w:ascii="Constantia" w:eastAsia="Constantia" w:hAnsi="Constantia" w:cs="Constantia"/>
          <w:sz w:val="24"/>
          <w:szCs w:val="24"/>
        </w:rPr>
        <w:t xml:space="preserve">Quantum GIS (QGIS)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adalah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perangkat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lunak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open-source yang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digunakan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pengelolaan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analisis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dan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visualisasi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.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Fungsi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utamanya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meliputi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>:</w:t>
      </w:r>
    </w:p>
    <w:p w14:paraId="70B03B61" w14:textId="77777777" w:rsidR="00D579DA" w:rsidRPr="00D579DA" w:rsidRDefault="00D579DA" w:rsidP="00D579DA">
      <w:pPr>
        <w:pStyle w:val="ListParagraph"/>
        <w:ind w:left="1818"/>
        <w:rPr>
          <w:rFonts w:ascii="Constantia" w:eastAsia="Constantia" w:hAnsi="Constantia" w:cs="Constantia"/>
          <w:sz w:val="24"/>
          <w:szCs w:val="24"/>
        </w:rPr>
      </w:pPr>
    </w:p>
    <w:p w14:paraId="33E2F8BE" w14:textId="77777777" w:rsidR="00D579DA" w:rsidRPr="00D579DA" w:rsidRDefault="00D579DA" w:rsidP="00D579DA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Manajemen</w:t>
      </w:r>
      <w:proofErr w:type="spellEnd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 xml:space="preserve"> Data </w:t>
      </w:r>
      <w:proofErr w:type="spellStart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QGIS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memungkinkan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pengguna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mengelola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berbagai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jenis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(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vektor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dan raster),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seperti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peta,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koordinat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geografis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dan data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berbasis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lokasi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lainnya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>.</w:t>
      </w:r>
    </w:p>
    <w:p w14:paraId="256D5848" w14:textId="77777777" w:rsidR="00D579DA" w:rsidRPr="00D579DA" w:rsidRDefault="00D579DA" w:rsidP="00D579DA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Analisis</w:t>
      </w:r>
      <w:proofErr w:type="spellEnd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Dapat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digunakan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melakukan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berbagai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jenis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analisis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termasuk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analisis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jaringan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buffering, overlay, dan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lainnya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memahami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hubungan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>.</w:t>
      </w:r>
    </w:p>
    <w:p w14:paraId="6EE09207" w14:textId="77777777" w:rsidR="00D579DA" w:rsidRPr="00D579DA" w:rsidRDefault="00D579DA" w:rsidP="00D579DA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Visualisasi</w:t>
      </w:r>
      <w:proofErr w:type="spellEnd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 xml:space="preserve"> Peta: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QGIS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menyediakan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alat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membuat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dan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menampilkan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peta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interaktif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dan statis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berbagai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lapisan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membantu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pengguna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membuat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peta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tematik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peta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demografi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peta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infrastruktur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dan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lainnya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>.</w:t>
      </w:r>
    </w:p>
    <w:p w14:paraId="384F0882" w14:textId="77777777" w:rsidR="00D579DA" w:rsidRPr="00D579DA" w:rsidRDefault="00D579DA" w:rsidP="00D579DA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Konversi</w:t>
      </w:r>
      <w:proofErr w:type="spellEnd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 xml:space="preserve"> dan </w:t>
      </w:r>
      <w:proofErr w:type="spellStart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Transformasi</w:t>
      </w:r>
      <w:proofErr w:type="spellEnd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 xml:space="preserve"> Data: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QGIS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mampu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mengonversi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dari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berbagai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format dan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melakukan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transformasi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koordinat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dari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satu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sistem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referensi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ke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sistem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lain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>.</w:t>
      </w:r>
    </w:p>
    <w:p w14:paraId="73BDAF7A" w14:textId="4B0647B4" w:rsidR="00D579DA" w:rsidRPr="00D579DA" w:rsidRDefault="00D579DA" w:rsidP="00D579DA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 xml:space="preserve">Integrasi </w:t>
      </w:r>
      <w:proofErr w:type="spellStart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dengan</w:t>
      </w:r>
      <w:proofErr w:type="spellEnd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Sistem</w:t>
      </w:r>
      <w:proofErr w:type="spellEnd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 xml:space="preserve"> GIS Lain: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Mendukung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berbagai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format data GIS,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seperti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shapefile,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GeoJSON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KML, dan juga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bisa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diintegrasikan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database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seperti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PostgreSQL/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PostGIS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>.</w:t>
      </w:r>
    </w:p>
    <w:p w14:paraId="1154D93B" w14:textId="77777777" w:rsidR="00D15549" w:rsidRDefault="00D15549">
      <w:pPr>
        <w:spacing w:before="9" w:line="140" w:lineRule="exact"/>
        <w:rPr>
          <w:sz w:val="14"/>
          <w:szCs w:val="14"/>
        </w:rPr>
      </w:pPr>
    </w:p>
    <w:p w14:paraId="6D6BFF34" w14:textId="77777777" w:rsidR="00D15549" w:rsidRDefault="00BF7518">
      <w:pPr>
        <w:ind w:left="1458"/>
        <w:rPr>
          <w:rFonts w:ascii="Constantia" w:eastAsia="Constantia" w:hAnsi="Constantia" w:cs="Constantia"/>
          <w:spacing w:val="-1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utkan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ur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ya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 xml:space="preserve">g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dim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iki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pacing w:val="2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2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is</w:t>
      </w:r>
      <w:proofErr w:type="spellEnd"/>
    </w:p>
    <w:p w14:paraId="7CE48BD7" w14:textId="77777777" w:rsidR="00D579DA" w:rsidRDefault="00D579DA">
      <w:pPr>
        <w:ind w:left="1458"/>
        <w:rPr>
          <w:rFonts w:ascii="Constantia" w:eastAsia="Constantia" w:hAnsi="Constantia" w:cs="Constantia"/>
          <w:spacing w:val="-1"/>
          <w:sz w:val="24"/>
          <w:szCs w:val="24"/>
        </w:rPr>
      </w:pPr>
    </w:p>
    <w:p w14:paraId="3461EEF3" w14:textId="77777777" w:rsidR="00D579DA" w:rsidRPr="00D579DA" w:rsidRDefault="00D579DA" w:rsidP="00D579DA">
      <w:pPr>
        <w:pStyle w:val="ListParagraph"/>
        <w:numPr>
          <w:ilvl w:val="0"/>
          <w:numId w:val="4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Pengelolaan</w:t>
      </w:r>
      <w:proofErr w:type="spellEnd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 xml:space="preserve"> Layer: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QGIS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memungkinkan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pengguna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bekerja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banyak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layer data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vektor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dan raster, yang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bisa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diatur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digabungkan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dan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diubah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visualisasinya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>.</w:t>
      </w:r>
    </w:p>
    <w:p w14:paraId="2C18B15A" w14:textId="77777777" w:rsidR="00D579DA" w:rsidRPr="00D579DA" w:rsidRDefault="00D579DA" w:rsidP="00D579DA">
      <w:pPr>
        <w:pStyle w:val="ListParagraph"/>
        <w:numPr>
          <w:ilvl w:val="0"/>
          <w:numId w:val="4"/>
        </w:numPr>
        <w:rPr>
          <w:rFonts w:ascii="Constantia" w:eastAsia="Constantia" w:hAnsi="Constantia" w:cs="Constantia"/>
          <w:sz w:val="24"/>
          <w:szCs w:val="24"/>
        </w:rPr>
      </w:pPr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lastRenderedPageBreak/>
        <w:t xml:space="preserve">Editing Data </w:t>
      </w:r>
      <w:proofErr w:type="spellStart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QGIS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memungkinkan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pengguna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melakukan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editing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langsung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terhadap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seperti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menambahkan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memodifikasi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atau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menghapus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fitur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geometri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>.</w:t>
      </w:r>
    </w:p>
    <w:p w14:paraId="4A5891B3" w14:textId="77777777" w:rsidR="00D579DA" w:rsidRPr="00D579DA" w:rsidRDefault="00D579DA" w:rsidP="00D579DA">
      <w:pPr>
        <w:pStyle w:val="ListParagraph"/>
        <w:numPr>
          <w:ilvl w:val="0"/>
          <w:numId w:val="4"/>
        </w:numPr>
        <w:rPr>
          <w:rFonts w:ascii="Constantia" w:eastAsia="Constantia" w:hAnsi="Constantia" w:cs="Constantia"/>
          <w:sz w:val="24"/>
          <w:szCs w:val="24"/>
        </w:rPr>
      </w:pPr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 xml:space="preserve">Scripting dan </w:t>
      </w:r>
      <w:proofErr w:type="spellStart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Automasi</w:t>
      </w:r>
      <w:proofErr w:type="spellEnd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dengan</w:t>
      </w:r>
      <w:proofErr w:type="spellEnd"/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 xml:space="preserve"> Python: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Mendukung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scripting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menggunakan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Python, yang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memungkinkan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pengguna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membuat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skrip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kustom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dan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mengotomatiskan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tugas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GIS.</w:t>
      </w:r>
    </w:p>
    <w:p w14:paraId="42DA6F39" w14:textId="77777777" w:rsidR="00D579DA" w:rsidRPr="00D579DA" w:rsidRDefault="00D579DA" w:rsidP="00D579DA">
      <w:pPr>
        <w:pStyle w:val="ListParagraph"/>
        <w:numPr>
          <w:ilvl w:val="0"/>
          <w:numId w:val="4"/>
        </w:numPr>
        <w:rPr>
          <w:rFonts w:ascii="Constantia" w:eastAsia="Constantia" w:hAnsi="Constantia" w:cs="Constantia"/>
          <w:sz w:val="24"/>
          <w:szCs w:val="24"/>
        </w:rPr>
      </w:pPr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Plugin System: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QGIS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memiliki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sistem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plugin yang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luas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di mana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pengguna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dapat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menambahkan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fitur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baru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seperti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analisis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geospasial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tingkat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lanjut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analisis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jaringan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atau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integrasi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layanan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web.</w:t>
      </w:r>
    </w:p>
    <w:p w14:paraId="50E9A676" w14:textId="77777777" w:rsidR="00D579DA" w:rsidRPr="00D579DA" w:rsidRDefault="00D579DA" w:rsidP="00D579DA">
      <w:pPr>
        <w:pStyle w:val="ListParagraph"/>
        <w:numPr>
          <w:ilvl w:val="0"/>
          <w:numId w:val="4"/>
        </w:numPr>
        <w:rPr>
          <w:rFonts w:ascii="Constantia" w:eastAsia="Constantia" w:hAnsi="Constantia" w:cs="Constantia"/>
          <w:sz w:val="24"/>
          <w:szCs w:val="24"/>
        </w:rPr>
      </w:pPr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Geoprocessing Tools: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Menyediakan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berbagai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alat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geoprocessing,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seperti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buffer, intersect, union, dan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alat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analisis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lainnya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manipulasi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>.</w:t>
      </w:r>
    </w:p>
    <w:p w14:paraId="2EA3E505" w14:textId="77777777" w:rsidR="00D579DA" w:rsidRPr="00D579DA" w:rsidRDefault="00D579DA" w:rsidP="00D579DA">
      <w:pPr>
        <w:pStyle w:val="ListParagraph"/>
        <w:numPr>
          <w:ilvl w:val="0"/>
          <w:numId w:val="4"/>
        </w:numPr>
        <w:rPr>
          <w:rFonts w:ascii="Constantia" w:eastAsia="Constantia" w:hAnsi="Constantia" w:cs="Constantia"/>
          <w:sz w:val="24"/>
          <w:szCs w:val="24"/>
        </w:rPr>
      </w:pPr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Symbology dan Labeling: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Fitur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mengatur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tampilan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simbol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dan label pada peta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sangat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fleksibel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mendukung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representasi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tematik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berdasarkan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atribut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>.</w:t>
      </w:r>
    </w:p>
    <w:p w14:paraId="6095B6B9" w14:textId="77777777" w:rsidR="00D579DA" w:rsidRPr="00D579DA" w:rsidRDefault="00D579DA" w:rsidP="00D579DA">
      <w:pPr>
        <w:pStyle w:val="ListParagraph"/>
        <w:numPr>
          <w:ilvl w:val="0"/>
          <w:numId w:val="4"/>
        </w:numPr>
        <w:rPr>
          <w:rFonts w:ascii="Constantia" w:eastAsia="Constantia" w:hAnsi="Constantia" w:cs="Constantia"/>
          <w:sz w:val="24"/>
          <w:szCs w:val="24"/>
        </w:rPr>
      </w:pPr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3D Map View: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QGIS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mendukung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visualisasi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bentuk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3D,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membantu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menampilkan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kontur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atau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elevasi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lebih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realistis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>.</w:t>
      </w:r>
    </w:p>
    <w:p w14:paraId="6A8FC31A" w14:textId="77777777" w:rsidR="00D579DA" w:rsidRPr="00D579DA" w:rsidRDefault="00D579DA" w:rsidP="00D579DA">
      <w:pPr>
        <w:pStyle w:val="ListParagraph"/>
        <w:numPr>
          <w:ilvl w:val="0"/>
          <w:numId w:val="4"/>
        </w:numPr>
        <w:rPr>
          <w:rFonts w:ascii="Constantia" w:eastAsia="Constantia" w:hAnsi="Constantia" w:cs="Constantia"/>
          <w:sz w:val="24"/>
          <w:szCs w:val="24"/>
        </w:rPr>
      </w:pPr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Integrasi Data Web (WMS, WFS, WCS):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Mendukung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layanan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 web,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termasuk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Web Map Service (WMS), Web Feature Service (WFS), dan Web Coverage Service (WCS)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menambahkan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 peta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dari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sumber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online.</w:t>
      </w:r>
    </w:p>
    <w:p w14:paraId="283CABDE" w14:textId="77777777" w:rsidR="00D579DA" w:rsidRPr="00D579DA" w:rsidRDefault="00D579DA" w:rsidP="00D579DA">
      <w:pPr>
        <w:pStyle w:val="ListParagraph"/>
        <w:numPr>
          <w:ilvl w:val="0"/>
          <w:numId w:val="4"/>
        </w:numPr>
        <w:rPr>
          <w:rFonts w:ascii="Constantia" w:eastAsia="Constantia" w:hAnsi="Constantia" w:cs="Constantia"/>
          <w:sz w:val="24"/>
          <w:szCs w:val="24"/>
        </w:rPr>
      </w:pPr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Atlas Generation: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Memungkinkan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pembuatan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atlas peta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secara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otomatis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berguna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menghasilkan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serangkaian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peta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berdasarkan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kumpulan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 yang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berbeda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secara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dinamis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>.</w:t>
      </w:r>
    </w:p>
    <w:p w14:paraId="3A9A1AF2" w14:textId="77777777" w:rsidR="00D579DA" w:rsidRPr="00D579DA" w:rsidRDefault="00D579DA" w:rsidP="00D579DA">
      <w:pPr>
        <w:pStyle w:val="ListParagraph"/>
        <w:numPr>
          <w:ilvl w:val="0"/>
          <w:numId w:val="4"/>
        </w:numPr>
        <w:rPr>
          <w:rFonts w:ascii="Constantia" w:eastAsia="Constantia" w:hAnsi="Constantia" w:cs="Constantia"/>
          <w:sz w:val="24"/>
          <w:szCs w:val="24"/>
        </w:rPr>
      </w:pPr>
      <w:r w:rsidRPr="00D579DA">
        <w:rPr>
          <w:rFonts w:ascii="Constantia" w:eastAsia="Constantia" w:hAnsi="Constantia" w:cs="Constantia"/>
          <w:b/>
          <w:bCs/>
          <w:sz w:val="24"/>
          <w:szCs w:val="24"/>
        </w:rPr>
        <w:t>Spatial SQL Queries:</w:t>
      </w:r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Pengguna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dapat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melakukan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kueri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menggunakan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SQL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manipulasi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dan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analisis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lebih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lanjut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atas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D579DA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  <w:r w:rsidRPr="00D579DA">
        <w:rPr>
          <w:rFonts w:ascii="Constantia" w:eastAsia="Constantia" w:hAnsi="Constantia" w:cs="Constantia"/>
          <w:sz w:val="24"/>
          <w:szCs w:val="24"/>
        </w:rPr>
        <w:t>.</w:t>
      </w:r>
    </w:p>
    <w:p w14:paraId="450891B4" w14:textId="77777777" w:rsidR="00D579DA" w:rsidRPr="00D579DA" w:rsidRDefault="00D579DA" w:rsidP="00D579DA">
      <w:pPr>
        <w:ind w:left="1458"/>
        <w:rPr>
          <w:rFonts w:ascii="Constantia" w:eastAsia="Constantia" w:hAnsi="Constantia" w:cs="Constantia"/>
          <w:sz w:val="24"/>
          <w:szCs w:val="24"/>
        </w:rPr>
      </w:pPr>
    </w:p>
    <w:p w14:paraId="74CA6D6B" w14:textId="77777777" w:rsidR="00D579DA" w:rsidRPr="00D579DA" w:rsidRDefault="00D579DA" w:rsidP="00D579DA">
      <w:pPr>
        <w:ind w:left="1458"/>
        <w:rPr>
          <w:rFonts w:ascii="Constantia" w:eastAsia="Constantia" w:hAnsi="Constantia" w:cs="Constantia"/>
          <w:sz w:val="24"/>
          <w:szCs w:val="24"/>
        </w:rPr>
      </w:pPr>
    </w:p>
    <w:p w14:paraId="14D4A992" w14:textId="77777777" w:rsidR="00D579DA" w:rsidRPr="00D579DA" w:rsidRDefault="00D579DA" w:rsidP="00D579DA">
      <w:pPr>
        <w:ind w:left="1458"/>
        <w:rPr>
          <w:rFonts w:ascii="Constantia" w:eastAsia="Constantia" w:hAnsi="Constantia" w:cs="Constantia"/>
          <w:sz w:val="24"/>
          <w:szCs w:val="24"/>
        </w:rPr>
      </w:pPr>
    </w:p>
    <w:p w14:paraId="3D79F7B8" w14:textId="77777777" w:rsidR="00D579DA" w:rsidRPr="00D579DA" w:rsidRDefault="00D579DA" w:rsidP="00D579DA">
      <w:pPr>
        <w:ind w:left="1458"/>
        <w:rPr>
          <w:rFonts w:ascii="Constantia" w:eastAsia="Constantia" w:hAnsi="Constantia" w:cs="Constantia"/>
          <w:sz w:val="24"/>
          <w:szCs w:val="24"/>
        </w:rPr>
      </w:pPr>
    </w:p>
    <w:p w14:paraId="7F1E5E42" w14:textId="0FDF1991" w:rsidR="00D579DA" w:rsidRDefault="00D579DA">
      <w:pPr>
        <w:ind w:left="1458"/>
        <w:rPr>
          <w:rFonts w:ascii="Constantia" w:eastAsia="Constantia" w:hAnsi="Constantia" w:cs="Constantia"/>
          <w:sz w:val="24"/>
          <w:szCs w:val="24"/>
        </w:rPr>
        <w:sectPr w:rsidR="00D579DA">
          <w:headerReference w:type="default" r:id="rId7"/>
          <w:footerReference w:type="default" r:id="rId8"/>
          <w:pgSz w:w="11920" w:h="16860"/>
          <w:pgMar w:top="1000" w:right="820" w:bottom="280" w:left="700" w:header="768" w:footer="1104" w:gutter="0"/>
          <w:pgNumType w:start="1"/>
          <w:cols w:space="720"/>
        </w:sectPr>
      </w:pPr>
    </w:p>
    <w:p w14:paraId="4B130229" w14:textId="77777777" w:rsidR="00D15549" w:rsidRDefault="00D15549">
      <w:pPr>
        <w:spacing w:before="1" w:line="100" w:lineRule="exact"/>
        <w:rPr>
          <w:sz w:val="11"/>
          <w:szCs w:val="11"/>
        </w:rPr>
      </w:pPr>
    </w:p>
    <w:p w14:paraId="3346C639" w14:textId="77777777" w:rsidR="00D15549" w:rsidRDefault="00D15549">
      <w:pPr>
        <w:spacing w:line="200" w:lineRule="exact"/>
      </w:pPr>
    </w:p>
    <w:p w14:paraId="3D2F3EB1" w14:textId="77777777" w:rsidR="00D15549" w:rsidRDefault="00D15549">
      <w:pPr>
        <w:spacing w:line="200" w:lineRule="exact"/>
      </w:pPr>
    </w:p>
    <w:p w14:paraId="5884D8CD" w14:textId="77777777" w:rsidR="00D15549" w:rsidRDefault="00D15549">
      <w:pPr>
        <w:spacing w:line="200" w:lineRule="exact"/>
      </w:pPr>
    </w:p>
    <w:p w14:paraId="7B7E1BC4" w14:textId="77777777" w:rsidR="00D15549" w:rsidRDefault="00BF7518">
      <w:pPr>
        <w:spacing w:before="7"/>
        <w:ind w:left="3773" w:right="2988"/>
        <w:jc w:val="center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Pe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b/>
          <w:sz w:val="24"/>
          <w:szCs w:val="24"/>
        </w:rPr>
        <w:t>iap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b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Aplik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as</w:t>
      </w:r>
      <w:r>
        <w:rPr>
          <w:rFonts w:ascii="Constantia" w:eastAsia="Constantia" w:hAnsi="Constantia" w:cs="Constantia"/>
          <w:b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b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pacing w:val="-2"/>
          <w:sz w:val="24"/>
          <w:szCs w:val="24"/>
        </w:rPr>
        <w:t>Q</w:t>
      </w:r>
      <w:r>
        <w:rPr>
          <w:rFonts w:ascii="Constantia" w:eastAsia="Constantia" w:hAnsi="Constantia" w:cs="Constantia"/>
          <w:b/>
          <w:sz w:val="24"/>
          <w:szCs w:val="24"/>
        </w:rPr>
        <w:t>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t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b/>
          <w:sz w:val="24"/>
          <w:szCs w:val="24"/>
        </w:rPr>
        <w:t>m</w:t>
      </w:r>
      <w:proofErr w:type="spellEnd"/>
      <w:r>
        <w:rPr>
          <w:rFonts w:ascii="Constantia" w:eastAsia="Constantia" w:hAnsi="Constantia" w:cs="Constantia"/>
          <w:b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Gis</w:t>
      </w:r>
      <w:proofErr w:type="spellEnd"/>
    </w:p>
    <w:p w14:paraId="2FFC329A" w14:textId="77777777" w:rsidR="00D15549" w:rsidRDefault="00D15549">
      <w:pPr>
        <w:spacing w:before="9" w:line="140" w:lineRule="exact"/>
        <w:rPr>
          <w:sz w:val="14"/>
          <w:szCs w:val="14"/>
        </w:rPr>
      </w:pPr>
    </w:p>
    <w:p w14:paraId="792E1648" w14:textId="77777777" w:rsidR="00D15549" w:rsidRDefault="00BF7518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Do</w:t>
      </w:r>
      <w:r>
        <w:rPr>
          <w:rFonts w:ascii="Constantia" w:eastAsia="Constantia" w:hAnsi="Constantia" w:cs="Constantia"/>
          <w:spacing w:val="-1"/>
          <w:sz w:val="24"/>
          <w:szCs w:val="24"/>
        </w:rPr>
        <w:t>w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 xml:space="preserve">oad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v</w:t>
      </w:r>
      <w:r>
        <w:rPr>
          <w:rFonts w:ascii="Constantia" w:eastAsia="Constantia" w:hAnsi="Constantia" w:cs="Constantia"/>
          <w:sz w:val="24"/>
          <w:szCs w:val="24"/>
        </w:rPr>
        <w:t>ersi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baru</w:t>
      </w:r>
      <w:proofErr w:type="spellEnd"/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halaman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2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:</w:t>
      </w:r>
    </w:p>
    <w:p w14:paraId="7819CE46" w14:textId="77777777" w:rsidR="00D15549" w:rsidRDefault="00C93892">
      <w:pPr>
        <w:spacing w:before="28"/>
        <w:ind w:left="1458"/>
        <w:rPr>
          <w:rFonts w:ascii="Constantia" w:eastAsia="Constantia" w:hAnsi="Constantia" w:cs="Constantia"/>
          <w:sz w:val="24"/>
          <w:szCs w:val="24"/>
        </w:rPr>
      </w:pPr>
      <w:hyperlink r:id="rId9"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s: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qg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i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s.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o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r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g/dow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load/</w:t>
        </w:r>
      </w:hyperlink>
    </w:p>
    <w:p w14:paraId="110B5908" w14:textId="77777777" w:rsidR="00D15549" w:rsidRDefault="00BF7518">
      <w:pPr>
        <w:spacing w:before="28"/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pacing w:val="-2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ta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pada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om</w:t>
      </w:r>
      <w:r>
        <w:rPr>
          <w:rFonts w:ascii="Constantia" w:eastAsia="Constantia" w:hAnsi="Constantia" w:cs="Constantia"/>
          <w:spacing w:val="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uter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d</w:t>
      </w:r>
      <w:r>
        <w:rPr>
          <w:rFonts w:ascii="Constantia" w:eastAsia="Constantia" w:hAnsi="Constantia" w:cs="Constantia"/>
          <w:spacing w:val="3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!</w:t>
      </w:r>
    </w:p>
    <w:p w14:paraId="7B633649" w14:textId="77777777" w:rsidR="00D15549" w:rsidRDefault="00BF7518">
      <w:pPr>
        <w:spacing w:before="31"/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Bu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 xml:space="preserve">a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</w:t>
      </w:r>
      <w:r>
        <w:rPr>
          <w:rFonts w:ascii="Constantia" w:eastAsia="Constantia" w:hAnsi="Constantia" w:cs="Constantia"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sk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uatumG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</w:p>
    <w:p w14:paraId="28267912" w14:textId="77777777" w:rsidR="00D15549" w:rsidRDefault="006E4C8B">
      <w:pPr>
        <w:spacing w:before="33"/>
        <w:ind w:left="3275"/>
      </w:pPr>
      <w:r>
        <w:pict w14:anchorId="324D8A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pt;height:125.25pt">
            <v:imagedata r:id="rId10" o:title=""/>
          </v:shape>
        </w:pict>
      </w:r>
    </w:p>
    <w:p w14:paraId="66FF6667" w14:textId="77777777" w:rsidR="00D15549" w:rsidRDefault="00D15549">
      <w:pPr>
        <w:spacing w:before="19" w:line="220" w:lineRule="exact"/>
        <w:rPr>
          <w:sz w:val="22"/>
          <w:szCs w:val="22"/>
        </w:rPr>
      </w:pPr>
    </w:p>
    <w:p w14:paraId="6F086677" w14:textId="77777777" w:rsidR="00D15549" w:rsidRDefault="00BF7518">
      <w:pPr>
        <w:ind w:left="3752" w:right="2969"/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i/>
        </w:rPr>
        <w:t>Gamb</w:t>
      </w:r>
      <w:r>
        <w:rPr>
          <w:rFonts w:ascii="Constantia" w:eastAsia="Constantia" w:hAnsi="Constantia" w:cs="Constantia"/>
          <w:i/>
          <w:spacing w:val="1"/>
        </w:rPr>
        <w:t>a</w:t>
      </w:r>
      <w:r>
        <w:rPr>
          <w:rFonts w:ascii="Constantia" w:eastAsia="Constantia" w:hAnsi="Constantia" w:cs="Constantia"/>
          <w:i/>
        </w:rPr>
        <w:t>r</w:t>
      </w:r>
      <w:r>
        <w:rPr>
          <w:rFonts w:ascii="Constantia" w:eastAsia="Constantia" w:hAnsi="Constantia" w:cs="Constantia"/>
          <w:i/>
          <w:spacing w:val="42"/>
        </w:rPr>
        <w:t xml:space="preserve"> </w:t>
      </w:r>
      <w:r>
        <w:rPr>
          <w:rFonts w:ascii="Constantia" w:eastAsia="Constantia" w:hAnsi="Constantia" w:cs="Constantia"/>
          <w:i/>
          <w:spacing w:val="1"/>
        </w:rPr>
        <w:t>1</w:t>
      </w:r>
      <w:r>
        <w:rPr>
          <w:rFonts w:ascii="Constantia" w:eastAsia="Constantia" w:hAnsi="Constantia" w:cs="Constantia"/>
          <w:i/>
        </w:rPr>
        <w:t>.</w:t>
      </w:r>
      <w:r>
        <w:rPr>
          <w:rFonts w:ascii="Constantia" w:eastAsia="Constantia" w:hAnsi="Constantia" w:cs="Constantia"/>
          <w:i/>
          <w:spacing w:val="-1"/>
        </w:rPr>
        <w:t xml:space="preserve"> </w:t>
      </w:r>
      <w:proofErr w:type="spellStart"/>
      <w:r>
        <w:rPr>
          <w:rFonts w:ascii="Constantia" w:eastAsia="Constantia" w:hAnsi="Constantia" w:cs="Constantia"/>
          <w:i/>
          <w:spacing w:val="1"/>
        </w:rPr>
        <w:t>A</w:t>
      </w:r>
      <w:r>
        <w:rPr>
          <w:rFonts w:ascii="Constantia" w:eastAsia="Constantia" w:hAnsi="Constantia" w:cs="Constantia"/>
          <w:i/>
          <w:spacing w:val="-1"/>
        </w:rPr>
        <w:t>pl</w:t>
      </w:r>
      <w:r>
        <w:rPr>
          <w:rFonts w:ascii="Constantia" w:eastAsia="Constantia" w:hAnsi="Constantia" w:cs="Constantia"/>
          <w:i/>
          <w:spacing w:val="1"/>
        </w:rPr>
        <w:t>ika</w:t>
      </w:r>
      <w:r>
        <w:rPr>
          <w:rFonts w:ascii="Constantia" w:eastAsia="Constantia" w:hAnsi="Constantia" w:cs="Constantia"/>
          <w:i/>
        </w:rPr>
        <w:t>si</w:t>
      </w:r>
      <w:proofErr w:type="spellEnd"/>
      <w:r>
        <w:rPr>
          <w:rFonts w:ascii="Constantia" w:eastAsia="Constantia" w:hAnsi="Constantia" w:cs="Constantia"/>
          <w:i/>
          <w:spacing w:val="-5"/>
        </w:rPr>
        <w:t xml:space="preserve"> </w:t>
      </w:r>
      <w:proofErr w:type="spellStart"/>
      <w:r>
        <w:rPr>
          <w:rFonts w:ascii="Constantia" w:eastAsia="Constantia" w:hAnsi="Constantia" w:cs="Constantia"/>
          <w:i/>
          <w:spacing w:val="1"/>
        </w:rPr>
        <w:t>Q</w:t>
      </w:r>
      <w:r>
        <w:rPr>
          <w:rFonts w:ascii="Constantia" w:eastAsia="Constantia" w:hAnsi="Constantia" w:cs="Constantia"/>
          <w:i/>
        </w:rPr>
        <w:t>Gis</w:t>
      </w:r>
      <w:proofErr w:type="spellEnd"/>
      <w:r>
        <w:rPr>
          <w:rFonts w:ascii="Constantia" w:eastAsia="Constantia" w:hAnsi="Constantia" w:cs="Constantia"/>
          <w:i/>
          <w:spacing w:val="-1"/>
        </w:rPr>
        <w:t xml:space="preserve"> </w:t>
      </w:r>
      <w:r>
        <w:rPr>
          <w:rFonts w:ascii="Constantia" w:eastAsia="Constantia" w:hAnsi="Constantia" w:cs="Constantia"/>
          <w:i/>
        </w:rPr>
        <w:t>3.35</w:t>
      </w:r>
      <w:r>
        <w:rPr>
          <w:rFonts w:ascii="Constantia" w:eastAsia="Constantia" w:hAnsi="Constantia" w:cs="Constantia"/>
          <w:i/>
          <w:spacing w:val="-1"/>
        </w:rPr>
        <w:t xml:space="preserve"> </w:t>
      </w:r>
      <w:proofErr w:type="spellStart"/>
      <w:r>
        <w:rPr>
          <w:rFonts w:ascii="Constantia" w:eastAsia="Constantia" w:hAnsi="Constantia" w:cs="Constantia"/>
          <w:i/>
        </w:rPr>
        <w:t>versi</w:t>
      </w:r>
      <w:proofErr w:type="spellEnd"/>
      <w:r>
        <w:rPr>
          <w:rFonts w:ascii="Constantia" w:eastAsia="Constantia" w:hAnsi="Constantia" w:cs="Constantia"/>
          <w:i/>
          <w:spacing w:val="-3"/>
        </w:rPr>
        <w:t xml:space="preserve"> </w:t>
      </w:r>
      <w:proofErr w:type="spellStart"/>
      <w:r>
        <w:rPr>
          <w:rFonts w:ascii="Constantia" w:eastAsia="Constantia" w:hAnsi="Constantia" w:cs="Constantia"/>
          <w:i/>
          <w:spacing w:val="1"/>
          <w:w w:val="99"/>
        </w:rPr>
        <w:t>P</w:t>
      </w:r>
      <w:r>
        <w:rPr>
          <w:rFonts w:ascii="Constantia" w:eastAsia="Constantia" w:hAnsi="Constantia" w:cs="Constantia"/>
          <w:i/>
          <w:w w:val="99"/>
        </w:rPr>
        <w:t>r</w:t>
      </w:r>
      <w:r>
        <w:rPr>
          <w:rFonts w:ascii="Constantia" w:eastAsia="Constantia" w:hAnsi="Constantia" w:cs="Constantia"/>
          <w:i/>
          <w:spacing w:val="1"/>
          <w:w w:val="99"/>
        </w:rPr>
        <w:t>i</w:t>
      </w:r>
      <w:r>
        <w:rPr>
          <w:rFonts w:ascii="Constantia" w:eastAsia="Constantia" w:hAnsi="Constantia" w:cs="Constantia"/>
          <w:i/>
          <w:w w:val="99"/>
        </w:rPr>
        <w:t>zren</w:t>
      </w:r>
      <w:proofErr w:type="spellEnd"/>
    </w:p>
    <w:p w14:paraId="304FD666" w14:textId="77777777" w:rsidR="00D15549" w:rsidRDefault="00D15549">
      <w:pPr>
        <w:spacing w:before="8" w:line="100" w:lineRule="exact"/>
        <w:rPr>
          <w:sz w:val="11"/>
          <w:szCs w:val="11"/>
        </w:rPr>
      </w:pPr>
    </w:p>
    <w:p w14:paraId="01E0C194" w14:textId="77777777" w:rsidR="00D15549" w:rsidRDefault="00C93892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pict w14:anchorId="63C8DE0C">
          <v:group id="_x0000_s1040" style="position:absolute;left:0;text-align:left;margin-left:120pt;margin-top:33.2pt;width:405.9pt;height:214.75pt;z-index:-251658752;mso-position-horizontal-relative:page" coordorigin="2400,664" coordsize="8118,4295">
            <v:shape id="_x0000_s1042" type="#_x0000_t75" style="position:absolute;left:2415;top:679;width:8088;height:4265">
              <v:imagedata r:id="rId11" o:title=""/>
            </v:shape>
            <v:shape id="_x0000_s1041" style="position:absolute;left:2408;top:671;width:8103;height:4280" coordorigin="2408,671" coordsize="8103,4280" path="m2408,4951r8103,l10511,671r-8103,l2408,4951xe" filled="f" strokecolor="#009fb8">
              <v:path arrowok="t"/>
            </v:shape>
            <w10:wrap anchorx="page"/>
          </v:group>
        </w:pict>
      </w:r>
      <w:r w:rsidR="00BF7518">
        <w:rPr>
          <w:rFonts w:ascii="Constantia" w:eastAsia="Constantia" w:hAnsi="Constantia" w:cs="Constantia"/>
          <w:sz w:val="24"/>
          <w:szCs w:val="24"/>
        </w:rPr>
        <w:t xml:space="preserve">4. </w:t>
      </w:r>
      <w:r w:rsidR="00BF7518">
        <w:rPr>
          <w:rFonts w:ascii="Constantia" w:eastAsia="Constantia" w:hAnsi="Constantia" w:cs="Constantia"/>
          <w:spacing w:val="51"/>
          <w:sz w:val="24"/>
          <w:szCs w:val="24"/>
        </w:rPr>
        <w:t xml:space="preserve"> </w:t>
      </w:r>
      <w:proofErr w:type="spellStart"/>
      <w:r w:rsidR="00BF7518">
        <w:rPr>
          <w:rFonts w:ascii="Constantia" w:eastAsia="Constantia" w:hAnsi="Constantia" w:cs="Constantia"/>
          <w:sz w:val="24"/>
          <w:szCs w:val="24"/>
        </w:rPr>
        <w:t>Tampilan</w:t>
      </w:r>
      <w:proofErr w:type="spellEnd"/>
      <w:r w:rsidR="00BF7518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 w:rsidR="00BF7518">
        <w:rPr>
          <w:rFonts w:ascii="Constantia" w:eastAsia="Constantia" w:hAnsi="Constantia" w:cs="Constantia"/>
          <w:sz w:val="24"/>
          <w:szCs w:val="24"/>
        </w:rPr>
        <w:t>apl</w:t>
      </w:r>
      <w:r w:rsidR="00BF7518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="00BF7518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="00BF7518">
        <w:rPr>
          <w:rFonts w:ascii="Constantia" w:eastAsia="Constantia" w:hAnsi="Constantia" w:cs="Constantia"/>
          <w:sz w:val="24"/>
          <w:szCs w:val="24"/>
        </w:rPr>
        <w:t>a</w:t>
      </w:r>
      <w:r w:rsidR="00BF7518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="00BF7518"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 w:rsidR="00BF7518">
        <w:rPr>
          <w:rFonts w:ascii="Constantia" w:eastAsia="Constantia" w:hAnsi="Constantia" w:cs="Constantia"/>
          <w:spacing w:val="-1"/>
          <w:sz w:val="24"/>
          <w:szCs w:val="24"/>
        </w:rPr>
        <w:t xml:space="preserve"> Q</w:t>
      </w:r>
      <w:r w:rsidR="00BF7518">
        <w:rPr>
          <w:rFonts w:ascii="Constantia" w:eastAsia="Constantia" w:hAnsi="Constantia" w:cs="Constantia"/>
          <w:sz w:val="24"/>
          <w:szCs w:val="24"/>
        </w:rPr>
        <w:t>u</w:t>
      </w:r>
      <w:r w:rsidR="00BF7518">
        <w:rPr>
          <w:rFonts w:ascii="Constantia" w:eastAsia="Constantia" w:hAnsi="Constantia" w:cs="Constantia"/>
          <w:spacing w:val="2"/>
          <w:sz w:val="24"/>
          <w:szCs w:val="24"/>
        </w:rPr>
        <w:t>a</w:t>
      </w:r>
      <w:r w:rsidR="00BF7518">
        <w:rPr>
          <w:rFonts w:ascii="Constantia" w:eastAsia="Constantia" w:hAnsi="Constantia" w:cs="Constantia"/>
          <w:sz w:val="24"/>
          <w:szCs w:val="24"/>
        </w:rPr>
        <w:t>n</w:t>
      </w:r>
      <w:r w:rsidR="00BF7518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="00BF7518">
        <w:rPr>
          <w:rFonts w:ascii="Constantia" w:eastAsia="Constantia" w:hAnsi="Constantia" w:cs="Constantia"/>
          <w:sz w:val="24"/>
          <w:szCs w:val="24"/>
        </w:rPr>
        <w:t>um</w:t>
      </w:r>
      <w:r w:rsidR="00BF7518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="00BF7518">
        <w:rPr>
          <w:rFonts w:ascii="Constantia" w:eastAsia="Constantia" w:hAnsi="Constantia" w:cs="Constantia"/>
          <w:sz w:val="24"/>
          <w:szCs w:val="24"/>
        </w:rPr>
        <w:t>G</w:t>
      </w:r>
      <w:r w:rsidR="00BF7518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="00BF7518"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 w:rsidR="00BF7518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="00BF7518">
        <w:rPr>
          <w:rFonts w:ascii="Constantia" w:eastAsia="Constantia" w:hAnsi="Constantia" w:cs="Constantia"/>
          <w:sz w:val="24"/>
          <w:szCs w:val="24"/>
        </w:rPr>
        <w:t>dipe</w:t>
      </w:r>
      <w:r w:rsidR="00BF7518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="00BF7518">
        <w:rPr>
          <w:rFonts w:ascii="Constantia" w:eastAsia="Constantia" w:hAnsi="Constantia" w:cs="Constantia"/>
          <w:sz w:val="24"/>
          <w:szCs w:val="24"/>
        </w:rPr>
        <w:t>l</w:t>
      </w:r>
      <w:r w:rsidR="00BF7518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="00BF7518">
        <w:rPr>
          <w:rFonts w:ascii="Constantia" w:eastAsia="Constantia" w:hAnsi="Constantia" w:cs="Constantia"/>
          <w:sz w:val="24"/>
          <w:szCs w:val="24"/>
        </w:rPr>
        <w:t>hatkan</w:t>
      </w:r>
      <w:proofErr w:type="spellEnd"/>
      <w:r w:rsidR="00BF7518"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 w:rsidR="00BF7518"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 w:rsidR="00BF7518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="00BF7518">
        <w:rPr>
          <w:rFonts w:ascii="Constantia" w:eastAsia="Constantia" w:hAnsi="Constantia" w:cs="Constantia"/>
          <w:sz w:val="24"/>
          <w:szCs w:val="24"/>
        </w:rPr>
        <w:t>Gam</w:t>
      </w:r>
      <w:r w:rsidR="00BF7518">
        <w:rPr>
          <w:rFonts w:ascii="Constantia" w:eastAsia="Constantia" w:hAnsi="Constantia" w:cs="Constantia"/>
          <w:spacing w:val="1"/>
          <w:sz w:val="24"/>
          <w:szCs w:val="24"/>
        </w:rPr>
        <w:t>b</w:t>
      </w:r>
      <w:r w:rsidR="00BF7518">
        <w:rPr>
          <w:rFonts w:ascii="Constantia" w:eastAsia="Constantia" w:hAnsi="Constantia" w:cs="Constantia"/>
          <w:sz w:val="24"/>
          <w:szCs w:val="24"/>
        </w:rPr>
        <w:t>ar</w:t>
      </w:r>
      <w:r w:rsidR="00BF7518">
        <w:rPr>
          <w:rFonts w:ascii="Constantia" w:eastAsia="Constantia" w:hAnsi="Constantia" w:cs="Constantia"/>
          <w:spacing w:val="-1"/>
          <w:sz w:val="24"/>
          <w:szCs w:val="24"/>
        </w:rPr>
        <w:t xml:space="preserve"> 2</w:t>
      </w:r>
      <w:r w:rsidR="00BF7518">
        <w:rPr>
          <w:rFonts w:ascii="Constantia" w:eastAsia="Constantia" w:hAnsi="Constantia" w:cs="Constantia"/>
          <w:sz w:val="24"/>
          <w:szCs w:val="24"/>
        </w:rPr>
        <w:t>.</w:t>
      </w:r>
    </w:p>
    <w:p w14:paraId="266EF8EC" w14:textId="77777777" w:rsidR="00D15549" w:rsidRDefault="00D15549">
      <w:pPr>
        <w:spacing w:before="4" w:line="100" w:lineRule="exact"/>
        <w:rPr>
          <w:sz w:val="10"/>
          <w:szCs w:val="10"/>
        </w:rPr>
      </w:pPr>
    </w:p>
    <w:p w14:paraId="0A504B62" w14:textId="77777777" w:rsidR="00D15549" w:rsidRDefault="00D15549">
      <w:pPr>
        <w:spacing w:line="200" w:lineRule="exact"/>
      </w:pPr>
    </w:p>
    <w:p w14:paraId="4568AA52" w14:textId="77777777" w:rsidR="00D15549" w:rsidRDefault="00D15549">
      <w:pPr>
        <w:spacing w:line="200" w:lineRule="exact"/>
      </w:pPr>
    </w:p>
    <w:p w14:paraId="5B5ADCB6" w14:textId="77777777" w:rsidR="00D15549" w:rsidRDefault="00D15549">
      <w:pPr>
        <w:spacing w:line="200" w:lineRule="exact"/>
      </w:pPr>
    </w:p>
    <w:p w14:paraId="47D2128D" w14:textId="77777777" w:rsidR="00D15549" w:rsidRDefault="00D15549">
      <w:pPr>
        <w:spacing w:line="200" w:lineRule="exact"/>
      </w:pPr>
    </w:p>
    <w:p w14:paraId="611E7C4B" w14:textId="77777777" w:rsidR="00D15549" w:rsidRDefault="00D15549">
      <w:pPr>
        <w:spacing w:line="200" w:lineRule="exact"/>
      </w:pPr>
    </w:p>
    <w:p w14:paraId="6993379D" w14:textId="77777777" w:rsidR="00D15549" w:rsidRDefault="00D15549">
      <w:pPr>
        <w:spacing w:line="200" w:lineRule="exact"/>
      </w:pPr>
    </w:p>
    <w:p w14:paraId="4FC9713A" w14:textId="77777777" w:rsidR="00D15549" w:rsidRDefault="00D15549">
      <w:pPr>
        <w:spacing w:line="200" w:lineRule="exact"/>
      </w:pPr>
    </w:p>
    <w:p w14:paraId="7E09AD2F" w14:textId="77777777" w:rsidR="00D15549" w:rsidRDefault="00D15549">
      <w:pPr>
        <w:spacing w:line="200" w:lineRule="exact"/>
      </w:pPr>
    </w:p>
    <w:p w14:paraId="5445F296" w14:textId="77777777" w:rsidR="00D15549" w:rsidRDefault="00D15549">
      <w:pPr>
        <w:spacing w:line="200" w:lineRule="exact"/>
      </w:pPr>
    </w:p>
    <w:p w14:paraId="1A7850EB" w14:textId="77777777" w:rsidR="00D15549" w:rsidRDefault="00D15549">
      <w:pPr>
        <w:spacing w:line="200" w:lineRule="exact"/>
      </w:pPr>
    </w:p>
    <w:p w14:paraId="14C4F47B" w14:textId="77777777" w:rsidR="00D15549" w:rsidRDefault="00D15549">
      <w:pPr>
        <w:spacing w:line="200" w:lineRule="exact"/>
      </w:pPr>
    </w:p>
    <w:p w14:paraId="62E3D37F" w14:textId="77777777" w:rsidR="00D15549" w:rsidRDefault="00D15549">
      <w:pPr>
        <w:spacing w:line="200" w:lineRule="exact"/>
      </w:pPr>
    </w:p>
    <w:p w14:paraId="59358D8C" w14:textId="77777777" w:rsidR="00D15549" w:rsidRDefault="00D15549">
      <w:pPr>
        <w:spacing w:line="200" w:lineRule="exact"/>
      </w:pPr>
    </w:p>
    <w:p w14:paraId="7684089A" w14:textId="77777777" w:rsidR="00D15549" w:rsidRDefault="00D15549">
      <w:pPr>
        <w:spacing w:line="200" w:lineRule="exact"/>
      </w:pPr>
    </w:p>
    <w:p w14:paraId="424AE67E" w14:textId="77777777" w:rsidR="00D15549" w:rsidRDefault="00D15549">
      <w:pPr>
        <w:spacing w:line="200" w:lineRule="exact"/>
      </w:pPr>
    </w:p>
    <w:p w14:paraId="4E795500" w14:textId="77777777" w:rsidR="00D15549" w:rsidRDefault="00D15549">
      <w:pPr>
        <w:spacing w:line="200" w:lineRule="exact"/>
      </w:pPr>
    </w:p>
    <w:p w14:paraId="1FBECA0D" w14:textId="77777777" w:rsidR="00D15549" w:rsidRDefault="00D15549">
      <w:pPr>
        <w:spacing w:line="200" w:lineRule="exact"/>
      </w:pPr>
    </w:p>
    <w:p w14:paraId="755A2185" w14:textId="77777777" w:rsidR="00D15549" w:rsidRDefault="00D15549">
      <w:pPr>
        <w:spacing w:line="200" w:lineRule="exact"/>
      </w:pPr>
    </w:p>
    <w:p w14:paraId="1DC4F27D" w14:textId="77777777" w:rsidR="00D15549" w:rsidRDefault="00D15549">
      <w:pPr>
        <w:spacing w:line="200" w:lineRule="exact"/>
      </w:pPr>
    </w:p>
    <w:p w14:paraId="279772F6" w14:textId="77777777" w:rsidR="00D15549" w:rsidRDefault="00D15549">
      <w:pPr>
        <w:spacing w:line="200" w:lineRule="exact"/>
      </w:pPr>
    </w:p>
    <w:p w14:paraId="78222121" w14:textId="77777777" w:rsidR="00D15549" w:rsidRDefault="00D15549">
      <w:pPr>
        <w:spacing w:line="200" w:lineRule="exact"/>
      </w:pPr>
    </w:p>
    <w:p w14:paraId="505DE00E" w14:textId="77777777" w:rsidR="00D15549" w:rsidRDefault="00D15549">
      <w:pPr>
        <w:spacing w:line="200" w:lineRule="exact"/>
      </w:pPr>
    </w:p>
    <w:p w14:paraId="3C6956AC" w14:textId="77777777" w:rsidR="00D15549" w:rsidRDefault="00D15549">
      <w:pPr>
        <w:spacing w:line="200" w:lineRule="exact"/>
      </w:pPr>
    </w:p>
    <w:p w14:paraId="302ED94E" w14:textId="77777777" w:rsidR="00D15549" w:rsidRDefault="00D15549">
      <w:pPr>
        <w:spacing w:line="200" w:lineRule="exact"/>
      </w:pPr>
    </w:p>
    <w:p w14:paraId="1053507E" w14:textId="77777777" w:rsidR="00D15549" w:rsidRDefault="00BF7518">
      <w:pPr>
        <w:ind w:left="3418" w:right="2634"/>
        <w:jc w:val="center"/>
        <w:rPr>
          <w:rFonts w:ascii="Constantia" w:eastAsia="Constantia" w:hAnsi="Constantia" w:cs="Constantia"/>
        </w:rPr>
      </w:pPr>
      <w:r>
        <w:rPr>
          <w:rFonts w:ascii="Constantia" w:eastAsia="Constantia" w:hAnsi="Constantia" w:cs="Constantia"/>
          <w:i/>
          <w:spacing w:val="-1"/>
        </w:rPr>
        <w:t>G</w:t>
      </w:r>
      <w:r>
        <w:rPr>
          <w:rFonts w:ascii="Constantia" w:eastAsia="Constantia" w:hAnsi="Constantia" w:cs="Constantia"/>
          <w:i/>
          <w:spacing w:val="1"/>
        </w:rPr>
        <w:t>a</w:t>
      </w:r>
      <w:r>
        <w:rPr>
          <w:rFonts w:ascii="Constantia" w:eastAsia="Constantia" w:hAnsi="Constantia" w:cs="Constantia"/>
          <w:i/>
        </w:rPr>
        <w:t>mb</w:t>
      </w:r>
      <w:r>
        <w:rPr>
          <w:rFonts w:ascii="Constantia" w:eastAsia="Constantia" w:hAnsi="Constantia" w:cs="Constantia"/>
          <w:i/>
          <w:spacing w:val="1"/>
        </w:rPr>
        <w:t>a</w:t>
      </w:r>
      <w:r>
        <w:rPr>
          <w:rFonts w:ascii="Constantia" w:eastAsia="Constantia" w:hAnsi="Constantia" w:cs="Constantia"/>
          <w:i/>
        </w:rPr>
        <w:t>r</w:t>
      </w:r>
      <w:r>
        <w:rPr>
          <w:rFonts w:ascii="Constantia" w:eastAsia="Constantia" w:hAnsi="Constantia" w:cs="Constantia"/>
          <w:i/>
          <w:spacing w:val="42"/>
        </w:rPr>
        <w:t xml:space="preserve"> </w:t>
      </w:r>
      <w:r>
        <w:rPr>
          <w:rFonts w:ascii="Constantia" w:eastAsia="Constantia" w:hAnsi="Constantia" w:cs="Constantia"/>
          <w:i/>
        </w:rPr>
        <w:t>2.</w:t>
      </w:r>
      <w:r>
        <w:rPr>
          <w:rFonts w:ascii="Constantia" w:eastAsia="Constantia" w:hAnsi="Constantia" w:cs="Constantia"/>
          <w:i/>
          <w:spacing w:val="-1"/>
        </w:rPr>
        <w:t xml:space="preserve"> </w:t>
      </w:r>
      <w:proofErr w:type="spellStart"/>
      <w:r>
        <w:rPr>
          <w:rFonts w:ascii="Constantia" w:eastAsia="Constantia" w:hAnsi="Constantia" w:cs="Constantia"/>
          <w:i/>
        </w:rPr>
        <w:t>L</w:t>
      </w:r>
      <w:r>
        <w:rPr>
          <w:rFonts w:ascii="Constantia" w:eastAsia="Constantia" w:hAnsi="Constantia" w:cs="Constantia"/>
          <w:i/>
          <w:spacing w:val="1"/>
        </w:rPr>
        <w:t>i</w:t>
      </w:r>
      <w:r>
        <w:rPr>
          <w:rFonts w:ascii="Constantia" w:eastAsia="Constantia" w:hAnsi="Constantia" w:cs="Constantia"/>
          <w:i/>
          <w:spacing w:val="-1"/>
        </w:rPr>
        <w:t>n</w:t>
      </w:r>
      <w:r>
        <w:rPr>
          <w:rFonts w:ascii="Constantia" w:eastAsia="Constantia" w:hAnsi="Constantia" w:cs="Constantia"/>
          <w:i/>
          <w:spacing w:val="1"/>
        </w:rPr>
        <w:t>k</w:t>
      </w:r>
      <w:r>
        <w:rPr>
          <w:rFonts w:ascii="Constantia" w:eastAsia="Constantia" w:hAnsi="Constantia" w:cs="Constantia"/>
          <w:i/>
        </w:rPr>
        <w:t>u</w:t>
      </w:r>
      <w:r>
        <w:rPr>
          <w:rFonts w:ascii="Constantia" w:eastAsia="Constantia" w:hAnsi="Constantia" w:cs="Constantia"/>
          <w:i/>
          <w:spacing w:val="1"/>
        </w:rPr>
        <w:t>n</w:t>
      </w:r>
      <w:r>
        <w:rPr>
          <w:rFonts w:ascii="Constantia" w:eastAsia="Constantia" w:hAnsi="Constantia" w:cs="Constantia"/>
          <w:i/>
        </w:rPr>
        <w:t>gan</w:t>
      </w:r>
      <w:proofErr w:type="spellEnd"/>
      <w:r>
        <w:rPr>
          <w:rFonts w:ascii="Constantia" w:eastAsia="Constantia" w:hAnsi="Constantia" w:cs="Constantia"/>
          <w:i/>
          <w:spacing w:val="-9"/>
        </w:rPr>
        <w:t xml:space="preserve"> </w:t>
      </w:r>
      <w:proofErr w:type="spellStart"/>
      <w:r>
        <w:rPr>
          <w:rFonts w:ascii="Constantia" w:eastAsia="Constantia" w:hAnsi="Constantia" w:cs="Constantia"/>
          <w:i/>
          <w:spacing w:val="1"/>
        </w:rPr>
        <w:t>k</w:t>
      </w:r>
      <w:r>
        <w:rPr>
          <w:rFonts w:ascii="Constantia" w:eastAsia="Constantia" w:hAnsi="Constantia" w:cs="Constantia"/>
          <w:i/>
        </w:rPr>
        <w:t>erja</w:t>
      </w:r>
      <w:proofErr w:type="spellEnd"/>
      <w:r>
        <w:rPr>
          <w:rFonts w:ascii="Constantia" w:eastAsia="Constantia" w:hAnsi="Constantia" w:cs="Constantia"/>
          <w:i/>
          <w:spacing w:val="-3"/>
        </w:rPr>
        <w:t xml:space="preserve"> </w:t>
      </w:r>
      <w:proofErr w:type="spellStart"/>
      <w:r>
        <w:rPr>
          <w:rFonts w:ascii="Constantia" w:eastAsia="Constantia" w:hAnsi="Constantia" w:cs="Constantia"/>
          <w:i/>
          <w:spacing w:val="1"/>
        </w:rPr>
        <w:t>a</w:t>
      </w:r>
      <w:r>
        <w:rPr>
          <w:rFonts w:ascii="Constantia" w:eastAsia="Constantia" w:hAnsi="Constantia" w:cs="Constantia"/>
          <w:i/>
          <w:spacing w:val="-1"/>
        </w:rPr>
        <w:t>pl</w:t>
      </w:r>
      <w:r>
        <w:rPr>
          <w:rFonts w:ascii="Constantia" w:eastAsia="Constantia" w:hAnsi="Constantia" w:cs="Constantia"/>
          <w:i/>
          <w:spacing w:val="1"/>
        </w:rPr>
        <w:t>ika</w:t>
      </w:r>
      <w:r>
        <w:rPr>
          <w:rFonts w:ascii="Constantia" w:eastAsia="Constantia" w:hAnsi="Constantia" w:cs="Constantia"/>
          <w:i/>
        </w:rPr>
        <w:t>si</w:t>
      </w:r>
      <w:proofErr w:type="spellEnd"/>
      <w:r>
        <w:rPr>
          <w:rFonts w:ascii="Constantia" w:eastAsia="Constantia" w:hAnsi="Constantia" w:cs="Constantia"/>
          <w:i/>
          <w:spacing w:val="-2"/>
        </w:rPr>
        <w:t xml:space="preserve"> </w:t>
      </w:r>
      <w:r>
        <w:rPr>
          <w:rFonts w:ascii="Constantia" w:eastAsia="Constantia" w:hAnsi="Constantia" w:cs="Constantia"/>
          <w:i/>
          <w:spacing w:val="1"/>
        </w:rPr>
        <w:t>Q</w:t>
      </w:r>
      <w:r>
        <w:rPr>
          <w:rFonts w:ascii="Constantia" w:eastAsia="Constantia" w:hAnsi="Constantia" w:cs="Constantia"/>
          <w:i/>
        </w:rPr>
        <w:t>uantum</w:t>
      </w:r>
      <w:r>
        <w:rPr>
          <w:rFonts w:ascii="Constantia" w:eastAsia="Constantia" w:hAnsi="Constantia" w:cs="Constantia"/>
          <w:i/>
          <w:spacing w:val="-8"/>
        </w:rPr>
        <w:t xml:space="preserve"> </w:t>
      </w:r>
      <w:proofErr w:type="spellStart"/>
      <w:r>
        <w:rPr>
          <w:rFonts w:ascii="Constantia" w:eastAsia="Constantia" w:hAnsi="Constantia" w:cs="Constantia"/>
          <w:i/>
          <w:w w:val="99"/>
        </w:rPr>
        <w:t>Gis</w:t>
      </w:r>
      <w:proofErr w:type="spellEnd"/>
    </w:p>
    <w:p w14:paraId="6743AC5E" w14:textId="77777777" w:rsidR="00D15549" w:rsidRDefault="00D15549">
      <w:pPr>
        <w:spacing w:before="8" w:line="100" w:lineRule="exact"/>
        <w:rPr>
          <w:sz w:val="11"/>
          <w:szCs w:val="11"/>
        </w:rPr>
      </w:pPr>
    </w:p>
    <w:p w14:paraId="2A386DA3" w14:textId="77777777" w:rsidR="00D15549" w:rsidRDefault="00BF7518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5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Buat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baru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la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2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2"/>
          <w:sz w:val="24"/>
          <w:szCs w:val="24"/>
        </w:rPr>
        <w:t>h</w:t>
      </w:r>
      <w:r>
        <w:rPr>
          <w:rFonts w:ascii="Constantia" w:eastAsia="Constantia" w:hAnsi="Constantia" w:cs="Constantia"/>
          <w:sz w:val="24"/>
          <w:szCs w:val="24"/>
        </w:rPr>
        <w:t>-la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2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</w:t>
      </w:r>
      <w:r>
        <w:rPr>
          <w:rFonts w:ascii="Constantia" w:eastAsia="Constantia" w:hAnsi="Constantia" w:cs="Constantia"/>
          <w:spacing w:val="-3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ik</w:t>
      </w:r>
      <w:r>
        <w:rPr>
          <w:rFonts w:ascii="Constantia" w:eastAsia="Constantia" w:hAnsi="Constantia" w:cs="Constantia"/>
          <w:spacing w:val="2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:</w:t>
      </w:r>
    </w:p>
    <w:p w14:paraId="51D2D7BC" w14:textId="77777777" w:rsidR="00D15549" w:rsidRDefault="00BF7518">
      <w:pPr>
        <w:spacing w:before="28" w:line="266" w:lineRule="auto"/>
        <w:ind w:left="1818" w:right="373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a.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 xml:space="preserve">enu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ih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m</w:t>
      </w:r>
      <w:r>
        <w:rPr>
          <w:rFonts w:ascii="Constantia" w:eastAsia="Constantia" w:hAnsi="Constantia" w:cs="Constantia"/>
          <w:sz w:val="24"/>
          <w:szCs w:val="24"/>
        </w:rPr>
        <w:t xml:space="preserve">enu </w:t>
      </w:r>
      <w:r>
        <w:rPr>
          <w:rFonts w:ascii="Constantia" w:eastAsia="Constantia" w:hAnsi="Constantia" w:cs="Constantia"/>
          <w:spacing w:val="-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– New 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 xml:space="preserve">.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Tekan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bol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Sa</w:t>
      </w:r>
      <w:r>
        <w:rPr>
          <w:rFonts w:ascii="Constantia" w:eastAsia="Constantia" w:hAnsi="Constantia" w:cs="Constantia"/>
          <w:spacing w:val="-1"/>
          <w:sz w:val="24"/>
          <w:szCs w:val="24"/>
        </w:rPr>
        <w:t>v</w:t>
      </w:r>
      <w:r>
        <w:rPr>
          <w:rFonts w:ascii="Constantia" w:eastAsia="Constantia" w:hAnsi="Constantia" w:cs="Constantia"/>
          <w:sz w:val="24"/>
          <w:szCs w:val="24"/>
        </w:rPr>
        <w:t>e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pacing w:val="2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r w:rsidR="006E4C8B">
        <w:pict w14:anchorId="2BFB4D40">
          <v:shape id="_x0000_i1026" type="#_x0000_t75" style="width:18pt;height:18.75pt">
            <v:imagedata r:id="rId12" o:title=""/>
          </v:shape>
        </w:pict>
      </w:r>
      <w:r>
        <w:rPr>
          <w:spacing w:val="-6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(Ct</w:t>
      </w:r>
      <w:r>
        <w:rPr>
          <w:rFonts w:ascii="Constantia" w:eastAsia="Constantia" w:hAnsi="Constantia" w:cs="Constantia"/>
          <w:spacing w:val="-2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l -S)</w:t>
      </w:r>
    </w:p>
    <w:p w14:paraId="20AB391D" w14:textId="77777777" w:rsidR="00D15549" w:rsidRDefault="00BF7518">
      <w:pPr>
        <w:spacing w:line="260" w:lineRule="exact"/>
        <w:ind w:left="2178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pan</w:t>
      </w:r>
      <w:proofErr w:type="spellEnd"/>
      <w:r>
        <w:rPr>
          <w:rFonts w:ascii="Constantia" w:eastAsia="Constantia" w:hAnsi="Constantia" w:cs="Constantia"/>
          <w:spacing w:val="3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ect</w:t>
      </w:r>
      <w:r>
        <w:rPr>
          <w:rFonts w:ascii="Constantia" w:eastAsia="Constantia" w:hAnsi="Constantia" w:cs="Constantia"/>
          <w:spacing w:val="3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2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ri</w:t>
      </w:r>
      <w:proofErr w:type="spellEnd"/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pacing w:val="4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rja</w:t>
      </w:r>
      <w:proofErr w:type="spellEnd"/>
      <w:r>
        <w:rPr>
          <w:rFonts w:ascii="Constantia" w:eastAsia="Constantia" w:hAnsi="Constantia" w:cs="Constantia"/>
          <w:spacing w:val="3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anda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pacing w:val="3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buat</w:t>
      </w:r>
      <w:proofErr w:type="spellEnd"/>
      <w:r>
        <w:rPr>
          <w:rFonts w:ascii="Constantia" w:eastAsia="Constantia" w:hAnsi="Constantia" w:cs="Constantia"/>
          <w:spacing w:val="30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folder</w:t>
      </w:r>
      <w:r>
        <w:rPr>
          <w:rFonts w:ascii="Constantia" w:eastAsia="Constantia" w:hAnsi="Constantia" w:cs="Constantia"/>
          <w:spacing w:val="3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3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ih</w:t>
      </w:r>
      <w:proofErr w:type="spellEnd"/>
    </w:p>
    <w:p w14:paraId="63BAE400" w14:textId="77777777" w:rsidR="00D15549" w:rsidRDefault="00BF7518">
      <w:pPr>
        <w:spacing w:before="29"/>
        <w:ind w:left="2178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sz w:val="24"/>
          <w:szCs w:val="24"/>
        </w:rPr>
        <w:t>dahulu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 </w:t>
      </w:r>
      <w:r>
        <w:rPr>
          <w:rFonts w:ascii="Constantia" w:eastAsia="Constantia" w:hAnsi="Constantia" w:cs="Constantia"/>
          <w:spacing w:val="3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isal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 </w:t>
      </w:r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folder   </w:t>
      </w:r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2"/>
          <w:sz w:val="24"/>
          <w:szCs w:val="24"/>
        </w:rPr>
        <w:t>m</w:t>
      </w:r>
      <w:proofErr w:type="gramStart"/>
      <w:r>
        <w:rPr>
          <w:rFonts w:ascii="Constantia" w:eastAsia="Constantia" w:hAnsi="Constantia" w:cs="Constantia"/>
          <w:sz w:val="24"/>
          <w:szCs w:val="24"/>
        </w:rPr>
        <w:t xml:space="preserve">4,   </w:t>
      </w:r>
      <w:proofErr w:type="gramEnd"/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pacing w:val="-2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 </w:t>
      </w:r>
      <w:r>
        <w:rPr>
          <w:rFonts w:ascii="Constantia" w:eastAsia="Constantia" w:hAnsi="Constantia" w:cs="Constantia"/>
          <w:spacing w:val="3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 </w:t>
      </w:r>
      <w:r>
        <w:rPr>
          <w:rFonts w:ascii="Constantia" w:eastAsia="Constantia" w:hAnsi="Constantia" w:cs="Constantia"/>
          <w:spacing w:val="27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nama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 </w:t>
      </w:r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1"/>
          <w:sz w:val="24"/>
          <w:szCs w:val="24"/>
        </w:rPr>
        <w:t>oj</w:t>
      </w:r>
      <w:r>
        <w:rPr>
          <w:rFonts w:ascii="Constantia" w:eastAsia="Constantia" w:hAnsi="Constantia" w:cs="Constantia"/>
          <w:sz w:val="24"/>
          <w:szCs w:val="24"/>
        </w:rPr>
        <w:t>ec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:</w:t>
      </w:r>
    </w:p>
    <w:p w14:paraId="13C9C55F" w14:textId="77777777" w:rsidR="00D15549" w:rsidRDefault="00BF7518">
      <w:pPr>
        <w:spacing w:before="28"/>
        <w:ind w:left="2178"/>
        <w:rPr>
          <w:rFonts w:ascii="Constantia" w:eastAsia="Constantia" w:hAnsi="Constantia" w:cs="Constantia"/>
          <w:sz w:val="24"/>
          <w:szCs w:val="24"/>
        </w:rPr>
        <w:sectPr w:rsidR="00D15549">
          <w:pgSz w:w="11920" w:h="16860"/>
          <w:pgMar w:top="1000" w:right="820" w:bottom="280" w:left="700" w:header="768" w:footer="1104" w:gutter="0"/>
          <w:cols w:space="720"/>
        </w:sectPr>
      </w:pP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_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ig1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</w:t>
      </w:r>
      <w:r>
        <w:rPr>
          <w:rFonts w:ascii="Constantia" w:eastAsia="Constantia" w:hAnsi="Constantia" w:cs="Constantia"/>
          <w:spacing w:val="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 xml:space="preserve">n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pacing w:val="-3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folder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2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4</w:t>
      </w:r>
    </w:p>
    <w:p w14:paraId="3EA57A2B" w14:textId="77777777" w:rsidR="00D15549" w:rsidRDefault="00D15549">
      <w:pPr>
        <w:spacing w:before="1" w:line="100" w:lineRule="exact"/>
        <w:rPr>
          <w:sz w:val="11"/>
          <w:szCs w:val="11"/>
        </w:rPr>
      </w:pPr>
    </w:p>
    <w:p w14:paraId="6D4CA759" w14:textId="77777777" w:rsidR="00D15549" w:rsidRDefault="00D15549">
      <w:pPr>
        <w:spacing w:line="200" w:lineRule="exact"/>
      </w:pPr>
    </w:p>
    <w:p w14:paraId="30BCF878" w14:textId="77777777" w:rsidR="00D15549" w:rsidRDefault="00D15549">
      <w:pPr>
        <w:spacing w:line="200" w:lineRule="exact"/>
      </w:pPr>
    </w:p>
    <w:p w14:paraId="5C94E63D" w14:textId="77777777" w:rsidR="00D15549" w:rsidRDefault="00D15549">
      <w:pPr>
        <w:spacing w:line="200" w:lineRule="exact"/>
      </w:pPr>
    </w:p>
    <w:p w14:paraId="57519969" w14:textId="77777777" w:rsidR="00D15549" w:rsidRDefault="00BF7518">
      <w:pPr>
        <w:spacing w:before="7"/>
        <w:ind w:left="3240" w:right="2455"/>
        <w:jc w:val="center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b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z w:val="24"/>
          <w:szCs w:val="24"/>
        </w:rPr>
        <w:t>en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z w:val="24"/>
          <w:szCs w:val="24"/>
        </w:rPr>
        <w:t>b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h</w:t>
      </w:r>
      <w:proofErr w:type="spellEnd"/>
      <w:r>
        <w:rPr>
          <w:rFonts w:ascii="Constantia" w:eastAsia="Constantia" w:hAnsi="Constantia" w:cs="Constantia"/>
          <w:b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pacing w:val="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z w:val="24"/>
          <w:szCs w:val="24"/>
        </w:rPr>
        <w:t>efe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z w:val="24"/>
          <w:szCs w:val="24"/>
        </w:rPr>
        <w:t>en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b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b/>
          <w:spacing w:val="-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z w:val="24"/>
          <w:szCs w:val="24"/>
        </w:rPr>
        <w:t>L</w:t>
      </w:r>
      <w:r>
        <w:rPr>
          <w:rFonts w:ascii="Constantia" w:eastAsia="Constantia" w:hAnsi="Constantia" w:cs="Constantia"/>
          <w:b/>
          <w:spacing w:val="2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 xml:space="preserve">yer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S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z w:val="24"/>
          <w:szCs w:val="24"/>
        </w:rPr>
        <w:t>b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b/>
          <w:sz w:val="24"/>
          <w:szCs w:val="24"/>
        </w:rPr>
        <w:t>r</w:t>
      </w:r>
      <w:proofErr w:type="spellEnd"/>
      <w:r>
        <w:rPr>
          <w:rFonts w:ascii="Constantia" w:eastAsia="Constantia" w:hAnsi="Constantia" w:cs="Constantia"/>
          <w:b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z w:val="24"/>
          <w:szCs w:val="24"/>
        </w:rPr>
        <w:t>Peta</w:t>
      </w:r>
    </w:p>
    <w:p w14:paraId="70773685" w14:textId="77777777" w:rsidR="00D15549" w:rsidRDefault="00D15549">
      <w:pPr>
        <w:spacing w:before="9" w:line="140" w:lineRule="exact"/>
        <w:rPr>
          <w:sz w:val="14"/>
          <w:szCs w:val="14"/>
        </w:rPr>
      </w:pPr>
    </w:p>
    <w:p w14:paraId="2873834E" w14:textId="77777777" w:rsidR="00D15549" w:rsidRDefault="00BF7518">
      <w:pPr>
        <w:ind w:left="1056" w:right="271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46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pacing w:val="47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h</w:t>
      </w:r>
      <w:proofErr w:type="spellEnd"/>
      <w:r>
        <w:rPr>
          <w:rFonts w:ascii="Constantia" w:eastAsia="Constantia" w:hAnsi="Constantia" w:cs="Constantia"/>
          <w:spacing w:val="45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dibe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ali</w:t>
      </w:r>
      <w:proofErr w:type="spellEnd"/>
      <w:r>
        <w:rPr>
          <w:rFonts w:ascii="Constantia" w:eastAsia="Constantia" w:hAnsi="Constantia" w:cs="Constantia"/>
          <w:spacing w:val="4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imal</w:t>
      </w:r>
      <w:r>
        <w:rPr>
          <w:rFonts w:ascii="Constantia" w:eastAsia="Constantia" w:hAnsi="Constantia" w:cs="Constantia"/>
          <w:spacing w:val="45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dua</w:t>
      </w:r>
      <w:proofErr w:type="spellEnd"/>
      <w:r>
        <w:rPr>
          <w:rFonts w:ascii="Constantia" w:eastAsia="Constantia" w:hAnsi="Constantia" w:cs="Constantia"/>
          <w:spacing w:val="47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3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feren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4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layer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peta</w:t>
      </w:r>
      <w:r>
        <w:rPr>
          <w:rFonts w:ascii="Constantia" w:eastAsia="Constantia" w:hAnsi="Constantia" w:cs="Constantia"/>
          <w:spacing w:val="45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ara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pacing w:val="4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layer</w:t>
      </w:r>
    </w:p>
    <w:p w14:paraId="72810BE4" w14:textId="77777777" w:rsidR="00D15549" w:rsidRDefault="00BF7518">
      <w:pPr>
        <w:spacing w:before="28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penS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ree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</w:p>
    <w:p w14:paraId="5BB231BF" w14:textId="77777777" w:rsidR="00D15549" w:rsidRDefault="00BF7518">
      <w:pPr>
        <w:spacing w:before="28" w:line="265" w:lineRule="auto"/>
        <w:ind w:left="1458" w:right="269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Tam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ah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5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layer</w:t>
      </w:r>
      <w:r>
        <w:rPr>
          <w:rFonts w:ascii="Constantia" w:eastAsia="Constantia" w:hAnsi="Constantia" w:cs="Constantia"/>
          <w:spacing w:val="56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nS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ree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  <w:r>
        <w:rPr>
          <w:rFonts w:ascii="Constantia" w:eastAsia="Constantia" w:hAnsi="Constantia" w:cs="Constantia"/>
          <w:spacing w:val="57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pada</w:t>
      </w:r>
      <w:r>
        <w:rPr>
          <w:rFonts w:ascii="Constantia" w:eastAsia="Constantia" w:hAnsi="Constantia" w:cs="Constantia"/>
          <w:spacing w:val="57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oj</w:t>
      </w:r>
      <w:r>
        <w:rPr>
          <w:rFonts w:ascii="Constantia" w:eastAsia="Constantia" w:hAnsi="Constantia" w:cs="Constantia"/>
          <w:sz w:val="24"/>
          <w:szCs w:val="24"/>
        </w:rPr>
        <w:t>ect</w:t>
      </w:r>
      <w:r>
        <w:rPr>
          <w:rFonts w:ascii="Constantia" w:eastAsia="Constantia" w:hAnsi="Constantia" w:cs="Constantia"/>
          <w:spacing w:val="57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anda</w:t>
      </w:r>
      <w:proofErr w:type="spellEnd"/>
      <w:r>
        <w:rPr>
          <w:rFonts w:ascii="Constantia" w:eastAsia="Constantia" w:hAnsi="Constantia" w:cs="Constantia"/>
          <w:spacing w:val="5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pacing w:val="57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-3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57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(</w:t>
      </w:r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ouble cl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 xml:space="preserve">)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 xml:space="preserve">enu XYZ 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es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-&gt; </w:t>
      </w:r>
      <w:r>
        <w:rPr>
          <w:rFonts w:ascii="Constantia" w:eastAsia="Constantia" w:hAnsi="Constantia" w:cs="Constantia"/>
          <w:spacing w:val="-2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penS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re</w:t>
      </w:r>
      <w:r>
        <w:rPr>
          <w:rFonts w:ascii="Constantia" w:eastAsia="Constantia" w:hAnsi="Constantia" w:cs="Constantia"/>
          <w:spacing w:val="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tMap pa</w:t>
      </w:r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panel br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w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er (Ga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>)</w:t>
      </w:r>
    </w:p>
    <w:p w14:paraId="5E2B5968" w14:textId="77777777" w:rsidR="00D15549" w:rsidRDefault="00D15549">
      <w:pPr>
        <w:spacing w:before="8" w:line="200" w:lineRule="exact"/>
      </w:pPr>
    </w:p>
    <w:p w14:paraId="4011CFA3" w14:textId="77777777" w:rsidR="00D15549" w:rsidRDefault="006E4C8B">
      <w:pPr>
        <w:ind w:left="1835"/>
      </w:pPr>
      <w:r>
        <w:pict w14:anchorId="62CF5063">
          <v:shape id="_x0000_i1027" type="#_x0000_t75" style="width:375pt;height:184.5pt">
            <v:imagedata r:id="rId13" o:title=""/>
          </v:shape>
        </w:pict>
      </w:r>
    </w:p>
    <w:p w14:paraId="0657666D" w14:textId="77777777" w:rsidR="00D15549" w:rsidRDefault="00D15549">
      <w:pPr>
        <w:spacing w:before="8" w:line="220" w:lineRule="exact"/>
        <w:rPr>
          <w:sz w:val="22"/>
          <w:szCs w:val="22"/>
        </w:rPr>
      </w:pPr>
    </w:p>
    <w:p w14:paraId="62011EA4" w14:textId="77777777" w:rsidR="00D15549" w:rsidRDefault="00BF7518">
      <w:pPr>
        <w:ind w:left="2241" w:right="1457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tama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engg</w:t>
      </w:r>
      <w:r>
        <w:rPr>
          <w:rFonts w:ascii="Constantia" w:eastAsia="Constantia" w:hAnsi="Constantia" w:cs="Constantia"/>
          <w:spacing w:val="3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nakan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lay</w:t>
      </w:r>
      <w:r>
        <w:rPr>
          <w:rFonts w:ascii="Constantia" w:eastAsia="Constantia" w:hAnsi="Constantia" w:cs="Constantia"/>
          <w:spacing w:val="-3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O</w:t>
      </w:r>
      <w:r>
        <w:rPr>
          <w:rFonts w:ascii="Constantia" w:eastAsia="Constantia" w:hAnsi="Constantia" w:cs="Constantia"/>
          <w:sz w:val="24"/>
          <w:szCs w:val="24"/>
        </w:rPr>
        <w:t>penS</w:t>
      </w:r>
      <w:r>
        <w:rPr>
          <w:rFonts w:ascii="Constantia" w:eastAsia="Constantia" w:hAnsi="Constantia" w:cs="Constantia"/>
          <w:spacing w:val="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ree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</w:p>
    <w:p w14:paraId="60015883" w14:textId="77777777" w:rsidR="00D15549" w:rsidRDefault="00D15549">
      <w:pPr>
        <w:spacing w:before="10" w:line="220" w:lineRule="exact"/>
        <w:rPr>
          <w:sz w:val="22"/>
          <w:szCs w:val="22"/>
        </w:rPr>
      </w:pPr>
    </w:p>
    <w:p w14:paraId="2EAD78C0" w14:textId="77777777" w:rsidR="00D15549" w:rsidRDefault="00BF7518">
      <w:pPr>
        <w:spacing w:line="263" w:lineRule="auto"/>
        <w:ind w:left="1458" w:right="268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proofErr w:type="gramStart"/>
      <w:r>
        <w:rPr>
          <w:rFonts w:ascii="Constantia" w:eastAsia="Constantia" w:hAnsi="Constantia" w:cs="Constantia"/>
          <w:sz w:val="24"/>
          <w:szCs w:val="24"/>
        </w:rPr>
        <w:t>J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 xml:space="preserve">a  </w:t>
      </w:r>
      <w:proofErr w:type="spellStart"/>
      <w:r>
        <w:rPr>
          <w:rFonts w:ascii="Constantia" w:eastAsia="Constantia" w:hAnsi="Constantia" w:cs="Constantia"/>
          <w:spacing w:val="2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udah</w:t>
      </w:r>
      <w:proofErr w:type="spellEnd"/>
      <w:proofErr w:type="gramEnd"/>
      <w:r>
        <w:rPr>
          <w:rFonts w:ascii="Constantia" w:eastAsia="Constantia" w:hAnsi="Constantia" w:cs="Constantia"/>
          <w:sz w:val="24"/>
          <w:szCs w:val="24"/>
        </w:rPr>
        <w:t xml:space="preserve"> 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uncul</w:t>
      </w:r>
      <w:proofErr w:type="spellEnd"/>
      <w:r>
        <w:rPr>
          <w:rFonts w:ascii="Constantia" w:eastAsia="Constantia" w:hAnsi="Constantia" w:cs="Constantia"/>
          <w:spacing w:val="5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ta</w:t>
      </w:r>
      <w:r>
        <w:rPr>
          <w:rFonts w:ascii="Constantia" w:eastAsia="Constantia" w:hAnsi="Constantia" w:cs="Constantia"/>
          <w:spacing w:val="5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penS</w:t>
      </w:r>
      <w:r>
        <w:rPr>
          <w:rFonts w:ascii="Constantia" w:eastAsia="Constantia" w:hAnsi="Constantia" w:cs="Constantia"/>
          <w:spacing w:val="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re</w:t>
      </w:r>
      <w:r>
        <w:rPr>
          <w:rFonts w:ascii="Constantia" w:eastAsia="Constantia" w:hAnsi="Constantia" w:cs="Constantia"/>
          <w:spacing w:val="2"/>
          <w:sz w:val="24"/>
          <w:szCs w:val="24"/>
        </w:rPr>
        <w:t>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 xml:space="preserve">ap 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area</w:t>
      </w:r>
      <w:r>
        <w:rPr>
          <w:rFonts w:ascii="Constantia" w:eastAsia="Constantia" w:hAnsi="Constantia" w:cs="Constantia"/>
          <w:spacing w:val="5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erja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anda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rahkan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focus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tampil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 Indo</w:t>
      </w:r>
      <w:r>
        <w:rPr>
          <w:rFonts w:ascii="Constantia" w:eastAsia="Constantia" w:hAnsi="Constantia" w:cs="Constantia"/>
          <w:spacing w:val="3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 xml:space="preserve">ia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eper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ya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 xml:space="preserve">g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ipe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hatkan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Gam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ar</w:t>
      </w:r>
      <w:r>
        <w:rPr>
          <w:rFonts w:ascii="Constantia" w:eastAsia="Constantia" w:hAnsi="Constantia" w:cs="Constantia"/>
          <w:spacing w:val="-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3</w:t>
      </w:r>
    </w:p>
    <w:p w14:paraId="4FFE2B73" w14:textId="77777777" w:rsidR="00D15549" w:rsidRDefault="00D15549">
      <w:pPr>
        <w:spacing w:before="9" w:line="120" w:lineRule="exact"/>
        <w:rPr>
          <w:sz w:val="12"/>
          <w:szCs w:val="12"/>
        </w:rPr>
      </w:pPr>
    </w:p>
    <w:p w14:paraId="64D5C27A" w14:textId="77777777" w:rsidR="00D15549" w:rsidRDefault="00D15549">
      <w:pPr>
        <w:spacing w:line="200" w:lineRule="exact"/>
      </w:pPr>
    </w:p>
    <w:p w14:paraId="7792AB24" w14:textId="77777777" w:rsidR="00D15549" w:rsidRDefault="00BF7518">
      <w:pPr>
        <w:ind w:left="1056" w:right="267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4. </w:t>
      </w:r>
      <w:r>
        <w:rPr>
          <w:rFonts w:ascii="Constantia" w:eastAsia="Constantia" w:hAnsi="Constantia" w:cs="Constantia"/>
          <w:spacing w:val="5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erapa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efere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ber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pa</w:t>
      </w:r>
      <w:r>
        <w:rPr>
          <w:rFonts w:ascii="Constantia" w:eastAsia="Constantia" w:hAnsi="Constantia" w:cs="Constantia"/>
          <w:spacing w:val="3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 xml:space="preserve">a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dapat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</w:t>
      </w:r>
      <w:r>
        <w:rPr>
          <w:rFonts w:ascii="Constantia" w:eastAsia="Constantia" w:hAnsi="Constantia" w:cs="Constantia"/>
          <w:spacing w:val="2"/>
          <w:sz w:val="24"/>
          <w:szCs w:val="24"/>
        </w:rPr>
        <w:t>h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:</w:t>
      </w:r>
    </w:p>
    <w:p w14:paraId="50BC88B3" w14:textId="77777777" w:rsidR="00D15549" w:rsidRDefault="00BF7518">
      <w:pPr>
        <w:spacing w:before="28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a.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Google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:</w:t>
      </w:r>
    </w:p>
    <w:p w14:paraId="6BD52858" w14:textId="77777777" w:rsidR="00D15549" w:rsidRDefault="00C93892">
      <w:pPr>
        <w:spacing w:before="28"/>
        <w:ind w:left="2178"/>
        <w:rPr>
          <w:rFonts w:ascii="Constantia" w:eastAsia="Constantia" w:hAnsi="Constantia" w:cs="Constantia"/>
          <w:sz w:val="24"/>
          <w:szCs w:val="24"/>
        </w:rPr>
      </w:pPr>
      <w:hyperlink r:id="rId14"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s: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m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1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.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google</w:t>
        </w:r>
        <w:r w:rsidR="00BF7518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.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co</w:t>
        </w:r>
        <w:r w:rsidR="00BF7518">
          <w:rPr>
            <w:rFonts w:ascii="Constantia" w:eastAsia="Constantia" w:hAnsi="Constantia" w:cs="Constantia"/>
            <w:color w:val="EB8703"/>
            <w:spacing w:val="-2"/>
            <w:sz w:val="24"/>
            <w:szCs w:val="24"/>
            <w:u w:val="single" w:color="EB8703"/>
          </w:rPr>
          <w:t>m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</w:t>
        </w:r>
        <w:r w:rsidR="00BF7518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y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rs=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r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</w:t>
        </w:r>
        <w:r w:rsidR="00BF7518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=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{x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}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=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{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y</w:t>
        </w:r>
        <w:r w:rsidR="00BF7518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}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z=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z}</w:t>
        </w:r>
      </w:hyperlink>
    </w:p>
    <w:p w14:paraId="6B79B8B1" w14:textId="77777777" w:rsidR="00D15549" w:rsidRDefault="00BF7518">
      <w:pPr>
        <w:spacing w:before="28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 xml:space="preserve">.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Google H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br</w:t>
      </w:r>
      <w:r>
        <w:rPr>
          <w:rFonts w:ascii="Constantia" w:eastAsia="Constantia" w:hAnsi="Constantia" w:cs="Constantia"/>
          <w:spacing w:val="-2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d:</w:t>
      </w:r>
    </w:p>
    <w:p w14:paraId="37AF60E7" w14:textId="77777777" w:rsidR="00D15549" w:rsidRDefault="00C93892">
      <w:pPr>
        <w:spacing w:before="31"/>
        <w:ind w:left="2178"/>
        <w:rPr>
          <w:rFonts w:ascii="Constantia" w:eastAsia="Constantia" w:hAnsi="Constantia" w:cs="Constantia"/>
          <w:sz w:val="24"/>
          <w:szCs w:val="24"/>
        </w:rPr>
      </w:pPr>
      <w:hyperlink r:id="rId15"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: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m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t0.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g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oogle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.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co</w:t>
        </w:r>
        <w:r w:rsidR="00BF7518">
          <w:rPr>
            <w:rFonts w:ascii="Constantia" w:eastAsia="Constantia" w:hAnsi="Constantia" w:cs="Constantia"/>
            <w:color w:val="EB8703"/>
            <w:spacing w:val="-2"/>
            <w:sz w:val="24"/>
            <w:szCs w:val="24"/>
            <w:u w:val="single" w:color="EB8703"/>
          </w:rPr>
          <w:t>m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</w:t>
        </w:r>
        <w:r w:rsidR="00BF7518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y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rs=y&amp;hl=en&amp;x={</w:t>
        </w:r>
        <w:r w:rsidR="00BF7518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x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}&amp;y=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}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z=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z}</w:t>
        </w:r>
      </w:hyperlink>
    </w:p>
    <w:p w14:paraId="5E254878" w14:textId="77777777" w:rsidR="00D15549" w:rsidRDefault="00BF7518">
      <w:pPr>
        <w:spacing w:before="29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c.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Google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 Sa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ell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te:</w:t>
      </w:r>
    </w:p>
    <w:p w14:paraId="575A1988" w14:textId="77777777" w:rsidR="00D15549" w:rsidRDefault="00C93892">
      <w:pPr>
        <w:spacing w:before="28"/>
        <w:ind w:left="2178"/>
        <w:rPr>
          <w:rFonts w:ascii="Constantia" w:eastAsia="Constantia" w:hAnsi="Constantia" w:cs="Constantia"/>
          <w:sz w:val="24"/>
          <w:szCs w:val="24"/>
        </w:rPr>
      </w:pPr>
      <w:hyperlink r:id="rId16"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: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w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w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w.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g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oogle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.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c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/m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ap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2"/>
            <w:sz w:val="24"/>
            <w:szCs w:val="24"/>
            <w:u w:val="single" w:color="EB8703"/>
          </w:rPr>
          <w:t>?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ly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r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=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@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18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9&amp;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gl=c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x=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x}&amp;y=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}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z=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 w:rsidR="00BF7518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z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}</w:t>
        </w:r>
      </w:hyperlink>
    </w:p>
    <w:p w14:paraId="36924C80" w14:textId="77777777" w:rsidR="00D15549" w:rsidRDefault="00BF7518">
      <w:pPr>
        <w:spacing w:before="31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 xml:space="preserve">. </w:t>
      </w:r>
      <w:r>
        <w:rPr>
          <w:rFonts w:ascii="Constantia" w:eastAsia="Constantia" w:hAnsi="Constantia" w:cs="Constantia"/>
          <w:spacing w:val="4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Google Road:</w:t>
      </w:r>
    </w:p>
    <w:p w14:paraId="258D9907" w14:textId="77777777" w:rsidR="00D15549" w:rsidRDefault="00C93892">
      <w:pPr>
        <w:spacing w:before="28"/>
        <w:ind w:left="2178"/>
        <w:rPr>
          <w:rFonts w:ascii="Constantia" w:eastAsia="Constantia" w:hAnsi="Constantia" w:cs="Constantia"/>
          <w:sz w:val="24"/>
          <w:szCs w:val="24"/>
        </w:rPr>
      </w:pPr>
      <w:hyperlink r:id="rId17"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s: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m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1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.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google</w:t>
        </w:r>
        <w:r w:rsidR="00BF7518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.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co</w:t>
        </w:r>
        <w:r w:rsidR="00BF7518">
          <w:rPr>
            <w:rFonts w:ascii="Constantia" w:eastAsia="Constantia" w:hAnsi="Constantia" w:cs="Constantia"/>
            <w:color w:val="EB8703"/>
            <w:spacing w:val="-2"/>
            <w:sz w:val="24"/>
            <w:szCs w:val="24"/>
            <w:u w:val="single" w:color="EB8703"/>
          </w:rPr>
          <w:t>m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</w:t>
        </w:r>
        <w:r w:rsidR="00BF7518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y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rs=h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x=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x}&amp;y=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}&amp;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z=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z}</w:t>
        </w:r>
      </w:hyperlink>
    </w:p>
    <w:p w14:paraId="443462CE" w14:textId="77777777" w:rsidR="00D15549" w:rsidRDefault="00BF7518">
      <w:pPr>
        <w:spacing w:before="28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e.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Google 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ra</w:t>
      </w:r>
      <w:r>
        <w:rPr>
          <w:rFonts w:ascii="Constantia" w:eastAsia="Constantia" w:hAnsi="Constantia" w:cs="Constantia"/>
          <w:spacing w:val="-2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n:</w:t>
      </w:r>
    </w:p>
    <w:p w14:paraId="28BF5AB2" w14:textId="77777777" w:rsidR="00D15549" w:rsidRDefault="00C93892">
      <w:pPr>
        <w:spacing w:before="28"/>
        <w:ind w:left="2178"/>
        <w:rPr>
          <w:rFonts w:ascii="Constantia" w:eastAsia="Constantia" w:hAnsi="Constantia" w:cs="Constantia"/>
          <w:sz w:val="24"/>
          <w:szCs w:val="24"/>
        </w:rPr>
      </w:pPr>
      <w:hyperlink r:id="rId18"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s: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m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1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.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google</w:t>
        </w:r>
        <w:r w:rsidR="00BF7518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.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co</w:t>
        </w:r>
        <w:r w:rsidR="00BF7518">
          <w:rPr>
            <w:rFonts w:ascii="Constantia" w:eastAsia="Constantia" w:hAnsi="Constantia" w:cs="Constantia"/>
            <w:color w:val="EB8703"/>
            <w:spacing w:val="-2"/>
            <w:sz w:val="24"/>
            <w:szCs w:val="24"/>
            <w:u w:val="single" w:color="EB8703"/>
          </w:rPr>
          <w:t>m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</w:t>
        </w:r>
        <w:r w:rsidR="00BF7518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y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rs=p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</w:t>
        </w:r>
        <w:r w:rsidR="00BF7518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=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{x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}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=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{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y</w:t>
        </w:r>
        <w:r w:rsidR="00BF7518"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}</w:t>
        </w:r>
        <w:r w:rsidR="00BF7518"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&amp;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z=</w:t>
        </w:r>
        <w:r w:rsidR="00BF7518"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 w:rsidR="00BF7518"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z}</w:t>
        </w:r>
      </w:hyperlink>
    </w:p>
    <w:p w14:paraId="50071AAE" w14:textId="77777777" w:rsidR="00D15549" w:rsidRDefault="00BF7518">
      <w:pPr>
        <w:tabs>
          <w:tab w:val="left" w:pos="2160"/>
        </w:tabs>
        <w:spacing w:before="31" w:line="263" w:lineRule="auto"/>
        <w:ind w:left="2178" w:right="385" w:hanging="360"/>
        <w:rPr>
          <w:rFonts w:ascii="Constantia" w:eastAsia="Constantia" w:hAnsi="Constantia" w:cs="Constantia"/>
          <w:sz w:val="24"/>
          <w:szCs w:val="24"/>
        </w:rPr>
        <w:sectPr w:rsidR="00D15549">
          <w:pgSz w:w="11920" w:h="16860"/>
          <w:pgMar w:top="1000" w:right="820" w:bottom="280" w:left="700" w:header="768" w:footer="1104" w:gutter="0"/>
          <w:cols w:space="720"/>
        </w:sectPr>
      </w:pPr>
      <w:r>
        <w:rPr>
          <w:rFonts w:ascii="Constantia" w:eastAsia="Constantia" w:hAnsi="Constantia" w:cs="Constantia"/>
          <w:sz w:val="24"/>
          <w:szCs w:val="24"/>
        </w:rPr>
        <w:t>f.</w:t>
      </w:r>
      <w:r>
        <w:rPr>
          <w:rFonts w:ascii="Constantia" w:eastAsia="Constantia" w:hAnsi="Constantia" w:cs="Constantia"/>
          <w:sz w:val="24"/>
          <w:szCs w:val="24"/>
        </w:rPr>
        <w:tab/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1"/>
          <w:sz w:val="24"/>
          <w:szCs w:val="24"/>
        </w:rPr>
        <w:t>c</w:t>
      </w:r>
      <w:r>
        <w:rPr>
          <w:rFonts w:ascii="Constantia" w:eastAsia="Constantia" w:hAnsi="Constantia" w:cs="Constantia"/>
          <w:sz w:val="24"/>
          <w:szCs w:val="24"/>
        </w:rPr>
        <w:t>gis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M</w:t>
      </w:r>
      <w:r>
        <w:rPr>
          <w:rFonts w:ascii="Constantia" w:eastAsia="Constantia" w:hAnsi="Constantia" w:cs="Constantia"/>
          <w:sz w:val="24"/>
          <w:szCs w:val="24"/>
        </w:rPr>
        <w:t xml:space="preserve">ap: </w:t>
      </w:r>
      <w:hyperlink r:id="rId19"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s: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er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er.arcg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i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o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i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ne.co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m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2"/>
            <w:sz w:val="24"/>
            <w:szCs w:val="24"/>
            <w:u w:val="single" w:color="EB8703"/>
          </w:rPr>
          <w:t>A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c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GIS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rest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er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c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W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o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r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ld_I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m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ag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e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r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/Map</w:t>
        </w:r>
      </w:hyperlink>
      <w:r>
        <w:rPr>
          <w:rFonts w:ascii="Constantia" w:eastAsia="Constantia" w:hAnsi="Constantia" w:cs="Constantia"/>
          <w:color w:val="EB8703"/>
          <w:sz w:val="24"/>
          <w:szCs w:val="24"/>
        </w:rPr>
        <w:t xml:space="preserve"> </w:t>
      </w:r>
      <w:hyperlink r:id="rId20"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Ser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v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er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l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z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}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}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{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x}</w:t>
        </w:r>
      </w:hyperlink>
    </w:p>
    <w:p w14:paraId="3B977202" w14:textId="77777777" w:rsidR="00D15549" w:rsidRDefault="00D15549">
      <w:pPr>
        <w:spacing w:before="8" w:line="100" w:lineRule="exact"/>
        <w:rPr>
          <w:sz w:val="10"/>
          <w:szCs w:val="10"/>
        </w:rPr>
      </w:pPr>
    </w:p>
    <w:p w14:paraId="3BFD86AD" w14:textId="77777777" w:rsidR="00D15549" w:rsidRDefault="00D15549">
      <w:pPr>
        <w:spacing w:line="200" w:lineRule="exact"/>
      </w:pPr>
    </w:p>
    <w:p w14:paraId="08246D6C" w14:textId="77777777" w:rsidR="00D15549" w:rsidRDefault="00D15549">
      <w:pPr>
        <w:spacing w:line="200" w:lineRule="exact"/>
      </w:pPr>
    </w:p>
    <w:p w14:paraId="78868227" w14:textId="77777777" w:rsidR="00D15549" w:rsidRDefault="00D15549">
      <w:pPr>
        <w:spacing w:line="200" w:lineRule="exact"/>
      </w:pPr>
    </w:p>
    <w:p w14:paraId="5B3BFBAA" w14:textId="77777777" w:rsidR="00D15549" w:rsidRDefault="00BF7518">
      <w:pPr>
        <w:spacing w:before="7"/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5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ra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</w:t>
      </w:r>
      <w:r>
        <w:rPr>
          <w:rFonts w:ascii="Constantia" w:eastAsia="Constantia" w:hAnsi="Constantia" w:cs="Constantia"/>
          <w:spacing w:val="1"/>
          <w:sz w:val="24"/>
          <w:szCs w:val="24"/>
        </w:rPr>
        <w:t>am</w:t>
      </w:r>
      <w:r>
        <w:rPr>
          <w:rFonts w:ascii="Constantia" w:eastAsia="Constantia" w:hAnsi="Constantia" w:cs="Constantia"/>
          <w:sz w:val="24"/>
          <w:szCs w:val="24"/>
        </w:rPr>
        <w:t>bah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ber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peta/map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2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:</w:t>
      </w:r>
    </w:p>
    <w:p w14:paraId="27329F5F" w14:textId="77777777" w:rsidR="00D15549" w:rsidRDefault="00BF7518">
      <w:pPr>
        <w:spacing w:before="31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a.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Pada panel br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w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 xml:space="preserve">er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m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nu XYZ T</w:t>
      </w:r>
      <w:r>
        <w:rPr>
          <w:rFonts w:ascii="Constantia" w:eastAsia="Constantia" w:hAnsi="Constantia" w:cs="Constantia"/>
          <w:spacing w:val="-2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les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dan c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c</w:t>
      </w:r>
      <w:r>
        <w:rPr>
          <w:rFonts w:ascii="Constantia" w:eastAsia="Constantia" w:hAnsi="Constantia" w:cs="Constantia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anan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n</w:t>
      </w:r>
      <w:r>
        <w:rPr>
          <w:rFonts w:ascii="Constantia" w:eastAsia="Constantia" w:hAnsi="Constantia" w:cs="Constantia"/>
          <w:sz w:val="24"/>
          <w:szCs w:val="24"/>
        </w:rPr>
        <w:t>ew C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</w:p>
    <w:p w14:paraId="5C18C797" w14:textId="77777777" w:rsidR="00D15549" w:rsidRDefault="00D15549">
      <w:pPr>
        <w:spacing w:before="13" w:line="220" w:lineRule="exact"/>
        <w:rPr>
          <w:sz w:val="22"/>
          <w:szCs w:val="22"/>
        </w:rPr>
      </w:pPr>
    </w:p>
    <w:p w14:paraId="3DADE205" w14:textId="77777777" w:rsidR="00D15549" w:rsidRDefault="006E4C8B">
      <w:pPr>
        <w:ind w:left="3890"/>
      </w:pPr>
      <w:r>
        <w:pict w14:anchorId="464BD263">
          <v:shape id="_x0000_i1028" type="#_x0000_t75" style="width:169.5pt;height:100.5pt">
            <v:imagedata r:id="rId21" o:title=""/>
          </v:shape>
        </w:pict>
      </w:r>
    </w:p>
    <w:p w14:paraId="52C49E73" w14:textId="77777777" w:rsidR="00D15549" w:rsidRDefault="00D15549">
      <w:pPr>
        <w:spacing w:before="10" w:line="220" w:lineRule="exact"/>
        <w:rPr>
          <w:sz w:val="22"/>
          <w:szCs w:val="22"/>
        </w:rPr>
      </w:pPr>
    </w:p>
    <w:p w14:paraId="5BFF8A4D" w14:textId="77777777" w:rsidR="00D15549" w:rsidRDefault="00BF7518">
      <w:pPr>
        <w:ind w:left="3333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4.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 xml:space="preserve">enu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buat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ber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kone</w:t>
      </w:r>
      <w:r>
        <w:rPr>
          <w:rFonts w:ascii="Constantia" w:eastAsia="Constantia" w:hAnsi="Constantia" w:cs="Constantia"/>
          <w:spacing w:val="-1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</w:p>
    <w:p w14:paraId="756994B8" w14:textId="77777777" w:rsidR="00D15549" w:rsidRDefault="00D15549">
      <w:pPr>
        <w:spacing w:before="10" w:line="220" w:lineRule="exact"/>
        <w:rPr>
          <w:sz w:val="22"/>
          <w:szCs w:val="22"/>
        </w:rPr>
      </w:pPr>
    </w:p>
    <w:p w14:paraId="6E7B547F" w14:textId="77777777" w:rsidR="00D15549" w:rsidRDefault="00BF7518">
      <w:pPr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 xml:space="preserve">.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Selanj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ec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eper</w:t>
      </w:r>
      <w:r>
        <w:rPr>
          <w:rFonts w:ascii="Constantia" w:eastAsia="Constantia" w:hAnsi="Constantia" w:cs="Constantia"/>
          <w:spacing w:val="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 5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uai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po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nt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4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</w:p>
    <w:p w14:paraId="0C657D82" w14:textId="77777777" w:rsidR="00D15549" w:rsidRDefault="006E4C8B">
      <w:pPr>
        <w:spacing w:before="33"/>
        <w:ind w:left="2177"/>
      </w:pPr>
      <w:r>
        <w:pict w14:anchorId="65D2F36F">
          <v:shape id="_x0000_i1029" type="#_x0000_t75" style="width:353.25pt;height:213pt">
            <v:imagedata r:id="rId22" o:title=""/>
          </v:shape>
        </w:pict>
      </w:r>
    </w:p>
    <w:p w14:paraId="2C8C90F6" w14:textId="77777777" w:rsidR="00D15549" w:rsidRDefault="00BF7518">
      <w:pPr>
        <w:spacing w:before="30"/>
        <w:ind w:left="3232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5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ber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kone</w:t>
      </w:r>
      <w:r>
        <w:rPr>
          <w:rFonts w:ascii="Constantia" w:eastAsia="Constantia" w:hAnsi="Constantia" w:cs="Constantia"/>
          <w:spacing w:val="-1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peta Google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</w:p>
    <w:p w14:paraId="27A1F1B4" w14:textId="77777777" w:rsidR="00D15549" w:rsidRDefault="00BF7518">
      <w:pPr>
        <w:spacing w:before="31" w:line="264" w:lineRule="auto"/>
        <w:ind w:left="2178" w:right="270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c.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Setelah</w:t>
      </w:r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daftar</w:t>
      </w:r>
      <w:proofErr w:type="spellEnd"/>
      <w:r>
        <w:rPr>
          <w:rFonts w:ascii="Constantia" w:eastAsia="Constantia" w:hAnsi="Constantia" w:cs="Constantia"/>
          <w:spacing w:val="-1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</w:t>
      </w:r>
      <w:r>
        <w:rPr>
          <w:rFonts w:ascii="Constantia" w:eastAsia="Constantia" w:hAnsi="Constantia" w:cs="Constantia"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lam</w:t>
      </w:r>
      <w:proofErr w:type="spellEnd"/>
      <w:r>
        <w:rPr>
          <w:rFonts w:ascii="Constantia" w:eastAsia="Constantia" w:hAnsi="Constantia" w:cs="Constantia"/>
          <w:spacing w:val="-1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br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w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er</w:t>
      </w:r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-&gt;</w:t>
      </w:r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XYZ</w:t>
      </w:r>
      <w:r>
        <w:rPr>
          <w:rFonts w:ascii="Constantia" w:eastAsia="Constantia" w:hAnsi="Constantia" w:cs="Constantia"/>
          <w:spacing w:val="-10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2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les</w:t>
      </w:r>
      <w:r>
        <w:rPr>
          <w:rFonts w:ascii="Constantia" w:eastAsia="Constantia" w:hAnsi="Constantia" w:cs="Constantia"/>
          <w:spacing w:val="-1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-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-3"/>
          <w:sz w:val="24"/>
          <w:szCs w:val="24"/>
        </w:rPr>
        <w:t>c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anda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layer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 xml:space="preserve">ogle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ehi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pil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eper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6.</w:t>
      </w:r>
    </w:p>
    <w:p w14:paraId="0AC2530C" w14:textId="77777777" w:rsidR="00D15549" w:rsidRDefault="00D15549">
      <w:pPr>
        <w:spacing w:before="1" w:line="120" w:lineRule="exact"/>
        <w:rPr>
          <w:sz w:val="13"/>
          <w:szCs w:val="13"/>
        </w:rPr>
      </w:pPr>
    </w:p>
    <w:p w14:paraId="5BF89FDE" w14:textId="77777777" w:rsidR="00D15549" w:rsidRDefault="00D15549">
      <w:pPr>
        <w:spacing w:line="200" w:lineRule="exact"/>
      </w:pPr>
    </w:p>
    <w:p w14:paraId="6C19DD70" w14:textId="77777777" w:rsidR="00D15549" w:rsidRDefault="006E4C8B">
      <w:pPr>
        <w:ind w:left="2177"/>
      </w:pPr>
      <w:r>
        <w:pict w14:anchorId="68D1D080">
          <v:shape id="_x0000_i1030" type="#_x0000_t75" style="width:359.25pt;height:165.75pt">
            <v:imagedata r:id="rId23" o:title=""/>
          </v:shape>
        </w:pict>
      </w:r>
    </w:p>
    <w:p w14:paraId="37511111" w14:textId="77777777" w:rsidR="00D15549" w:rsidRDefault="00BF7518">
      <w:pPr>
        <w:spacing w:before="27"/>
        <w:ind w:left="3316"/>
        <w:rPr>
          <w:rFonts w:ascii="Constantia" w:eastAsia="Constantia" w:hAnsi="Constantia" w:cs="Constantia"/>
          <w:sz w:val="24"/>
          <w:szCs w:val="24"/>
        </w:rPr>
        <w:sectPr w:rsidR="00D15549">
          <w:pgSz w:w="11920" w:h="16860"/>
          <w:pgMar w:top="1000" w:right="820" w:bottom="280" w:left="700" w:header="768" w:footer="1104" w:gutter="0"/>
          <w:cols w:space="720"/>
        </w:sect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6.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Tampilan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peta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bersu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ber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dari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 xml:space="preserve">ogle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</w:t>
      </w:r>
    </w:p>
    <w:p w14:paraId="3C088AEC" w14:textId="77777777" w:rsidR="00D15549" w:rsidRDefault="00D15549">
      <w:pPr>
        <w:spacing w:before="1" w:line="100" w:lineRule="exact"/>
        <w:rPr>
          <w:sz w:val="11"/>
          <w:szCs w:val="11"/>
        </w:rPr>
      </w:pPr>
    </w:p>
    <w:p w14:paraId="2EC66018" w14:textId="77777777" w:rsidR="00D15549" w:rsidRDefault="00D15549">
      <w:pPr>
        <w:spacing w:line="200" w:lineRule="exact"/>
      </w:pPr>
    </w:p>
    <w:p w14:paraId="0B6142D4" w14:textId="77777777" w:rsidR="00D15549" w:rsidRDefault="00D15549">
      <w:pPr>
        <w:spacing w:line="200" w:lineRule="exact"/>
      </w:pPr>
    </w:p>
    <w:p w14:paraId="2D4D64C8" w14:textId="77777777" w:rsidR="00D15549" w:rsidRDefault="00D15549">
      <w:pPr>
        <w:spacing w:line="200" w:lineRule="exact"/>
      </w:pPr>
    </w:p>
    <w:p w14:paraId="0D20151E" w14:textId="77777777" w:rsidR="00D15549" w:rsidRDefault="00BF7518">
      <w:pPr>
        <w:spacing w:before="7"/>
        <w:ind w:left="2634" w:right="1852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b/>
          <w:sz w:val="24"/>
          <w:szCs w:val="24"/>
        </w:rPr>
        <w:t>Imp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o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z w:val="24"/>
          <w:szCs w:val="24"/>
        </w:rPr>
        <w:t>t d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ta</w:t>
      </w:r>
      <w:r>
        <w:rPr>
          <w:rFonts w:ascii="Constantia" w:eastAsia="Constantia" w:hAnsi="Constantia" w:cs="Constantia"/>
          <w:b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b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z w:val="24"/>
          <w:szCs w:val="24"/>
        </w:rPr>
        <w:t>po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l</w:t>
      </w:r>
      <w:r>
        <w:rPr>
          <w:rFonts w:ascii="Constantia" w:eastAsia="Constantia" w:hAnsi="Constantia" w:cs="Constantia"/>
          <w:b/>
          <w:sz w:val="24"/>
          <w:szCs w:val="24"/>
        </w:rPr>
        <w:t>yg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o</w:t>
      </w:r>
      <w:r>
        <w:rPr>
          <w:rFonts w:ascii="Constantia" w:eastAsia="Constantia" w:hAnsi="Constantia" w:cs="Constantia"/>
          <w:b/>
          <w:sz w:val="24"/>
          <w:szCs w:val="24"/>
        </w:rPr>
        <w:t>n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h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b/>
          <w:sz w:val="24"/>
          <w:szCs w:val="24"/>
        </w:rPr>
        <w:t>il</w:t>
      </w:r>
      <w:proofErr w:type="spellEnd"/>
      <w:r>
        <w:rPr>
          <w:rFonts w:ascii="Constantia" w:eastAsia="Constantia" w:hAnsi="Constantia" w:cs="Constantia"/>
          <w:b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digita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b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b/>
          <w:sz w:val="24"/>
          <w:szCs w:val="24"/>
        </w:rPr>
        <w:t xml:space="preserve"> G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o</w:t>
      </w:r>
      <w:r>
        <w:rPr>
          <w:rFonts w:ascii="Constantia" w:eastAsia="Constantia" w:hAnsi="Constantia" w:cs="Constantia"/>
          <w:b/>
          <w:sz w:val="24"/>
          <w:szCs w:val="24"/>
        </w:rPr>
        <w:t>o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b/>
          <w:sz w:val="24"/>
          <w:szCs w:val="24"/>
        </w:rPr>
        <w:t xml:space="preserve">le 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p</w:t>
      </w:r>
    </w:p>
    <w:p w14:paraId="22D6C5D0" w14:textId="77777777" w:rsidR="00D15549" w:rsidRDefault="00D15549">
      <w:pPr>
        <w:spacing w:before="9" w:line="140" w:lineRule="exact"/>
        <w:rPr>
          <w:sz w:val="14"/>
          <w:szCs w:val="14"/>
        </w:rPr>
      </w:pPr>
    </w:p>
    <w:p w14:paraId="246F92F5" w14:textId="77777777" w:rsidR="00D15549" w:rsidRDefault="00BF7518">
      <w:pPr>
        <w:tabs>
          <w:tab w:val="left" w:pos="1440"/>
        </w:tabs>
        <w:spacing w:line="263" w:lineRule="auto"/>
        <w:ind w:left="1458" w:right="264" w:hanging="360"/>
        <w:jc w:val="both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z w:val="24"/>
          <w:szCs w:val="24"/>
        </w:rPr>
        <w:tab/>
      </w:r>
      <w:proofErr w:type="gramStart"/>
      <w:r>
        <w:rPr>
          <w:rFonts w:ascii="Constantia" w:eastAsia="Constantia" w:hAnsi="Constantia" w:cs="Constantia"/>
          <w:sz w:val="24"/>
          <w:szCs w:val="24"/>
        </w:rPr>
        <w:t xml:space="preserve">Pada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um</w:t>
      </w:r>
      <w:proofErr w:type="spellEnd"/>
      <w:proofErr w:type="gram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3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5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berha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il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</w:t>
      </w:r>
      <w:r>
        <w:rPr>
          <w:rFonts w:ascii="Constantia" w:eastAsia="Constantia" w:hAnsi="Constantia" w:cs="Constantia"/>
          <w:spacing w:val="2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at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area 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polygon 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uatu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3"/>
          <w:sz w:val="24"/>
          <w:szCs w:val="24"/>
        </w:rPr>
        <w:t>d</w:t>
      </w:r>
      <w:r>
        <w:rPr>
          <w:rFonts w:ascii="Constantia" w:eastAsia="Constantia" w:hAnsi="Constantia" w:cs="Constantia"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erah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engg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nakan</w:t>
      </w:r>
      <w:proofErr w:type="spellEnd"/>
      <w:r>
        <w:rPr>
          <w:rFonts w:ascii="Constantia" w:eastAsia="Constantia" w:hAnsi="Constantia" w:cs="Constantia"/>
          <w:spacing w:val="-1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Google</w:t>
      </w:r>
      <w:r>
        <w:rPr>
          <w:rFonts w:ascii="Constantia" w:eastAsia="Constantia" w:hAnsi="Constantia" w:cs="Constantia"/>
          <w:spacing w:val="-1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ap,</w:t>
      </w:r>
      <w:r>
        <w:rPr>
          <w:rFonts w:ascii="Constantia" w:eastAsia="Constantia" w:hAnsi="Constantia" w:cs="Constantia"/>
          <w:spacing w:val="-1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dan</w:t>
      </w:r>
      <w:r>
        <w:rPr>
          <w:rFonts w:ascii="Constantia" w:eastAsia="Constantia" w:hAnsi="Constantia" w:cs="Constantia"/>
          <w:spacing w:val="-1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ou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2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-1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3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isimpan</w:t>
      </w:r>
      <w:proofErr w:type="spellEnd"/>
      <w:r>
        <w:rPr>
          <w:rFonts w:ascii="Constantia" w:eastAsia="Constantia" w:hAnsi="Constantia" w:cs="Constantia"/>
          <w:spacing w:val="-15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-1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-1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pacing w:val="5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at</w:t>
      </w:r>
      <w:r>
        <w:rPr>
          <w:rFonts w:ascii="Constantia" w:eastAsia="Constantia" w:hAnsi="Constantia" w:cs="Constantia"/>
          <w:spacing w:val="-1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 (K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yho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 xml:space="preserve">e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 xml:space="preserve">arkup </w:t>
      </w:r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an</w:t>
      </w:r>
      <w:r>
        <w:rPr>
          <w:rFonts w:ascii="Constantia" w:eastAsia="Constantia" w:hAnsi="Constantia" w:cs="Constantia"/>
          <w:spacing w:val="-2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uag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)</w:t>
      </w:r>
    </w:p>
    <w:p w14:paraId="67658509" w14:textId="77777777" w:rsidR="00D15549" w:rsidRDefault="00BF7518">
      <w:pPr>
        <w:spacing w:before="7" w:line="263" w:lineRule="auto"/>
        <w:ind w:left="1458" w:right="264" w:hanging="360"/>
        <w:jc w:val="both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 xml:space="preserve">.  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Selanj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file</w:t>
      </w:r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2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pacing w:val="-2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2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pacing w:val="25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2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alam</w:t>
      </w:r>
      <w:proofErr w:type="spellEnd"/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ect</w:t>
      </w:r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2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2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en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le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ih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dahulu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engi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ta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l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</w:t>
      </w:r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ugin 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(K</w:t>
      </w:r>
      <w:r>
        <w:rPr>
          <w:rFonts w:ascii="Constantia" w:eastAsia="Constantia" w:hAnsi="Constantia" w:cs="Constantia"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ool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 xml:space="preserve">)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c</w:t>
      </w:r>
      <w:r>
        <w:rPr>
          <w:rFonts w:ascii="Constantia" w:eastAsia="Constantia" w:hAnsi="Constantia" w:cs="Constantia"/>
          <w:sz w:val="24"/>
          <w:szCs w:val="24"/>
        </w:rPr>
        <w:t>ara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:</w:t>
      </w:r>
    </w:p>
    <w:p w14:paraId="3CADA7C6" w14:textId="77777777" w:rsidR="00D15549" w:rsidRDefault="00BF7518">
      <w:pPr>
        <w:spacing w:before="5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a.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Pada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enu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 xml:space="preserve">GIS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h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-&gt; Manage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and In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ta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 xml:space="preserve">l </w:t>
      </w:r>
      <w:r>
        <w:rPr>
          <w:rFonts w:ascii="Constantia" w:eastAsia="Constantia" w:hAnsi="Constantia" w:cs="Constantia"/>
          <w:spacing w:val="-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lugin</w:t>
      </w:r>
    </w:p>
    <w:p w14:paraId="6D0A3A48" w14:textId="77777777" w:rsidR="00D15549" w:rsidRDefault="00D15549">
      <w:pPr>
        <w:spacing w:before="7" w:line="140" w:lineRule="exact"/>
        <w:rPr>
          <w:sz w:val="15"/>
          <w:szCs w:val="15"/>
        </w:rPr>
      </w:pPr>
    </w:p>
    <w:p w14:paraId="3C6AD6D0" w14:textId="77777777" w:rsidR="00D15549" w:rsidRDefault="00D15549">
      <w:pPr>
        <w:spacing w:line="200" w:lineRule="exact"/>
      </w:pPr>
    </w:p>
    <w:p w14:paraId="69BFD0BD" w14:textId="77777777" w:rsidR="00D15549" w:rsidRDefault="006E4C8B">
      <w:pPr>
        <w:ind w:left="2177"/>
      </w:pPr>
      <w:r>
        <w:pict w14:anchorId="54389CE9">
          <v:shape id="_x0000_i1031" type="#_x0000_t75" style="width:312.75pt;height:111.75pt">
            <v:imagedata r:id="rId24" o:title=""/>
          </v:shape>
        </w:pict>
      </w:r>
    </w:p>
    <w:p w14:paraId="7EB7C111" w14:textId="77777777" w:rsidR="00D15549" w:rsidRDefault="00BF7518">
      <w:pPr>
        <w:spacing w:before="38"/>
        <w:ind w:left="410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7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M</w:t>
      </w:r>
      <w:r>
        <w:rPr>
          <w:rFonts w:ascii="Constantia" w:eastAsia="Constantia" w:hAnsi="Constantia" w:cs="Constantia"/>
          <w:sz w:val="24"/>
          <w:szCs w:val="24"/>
        </w:rPr>
        <w:t xml:space="preserve">enu </w:t>
      </w:r>
      <w:r>
        <w:rPr>
          <w:rFonts w:ascii="Constantia" w:eastAsia="Constantia" w:hAnsi="Constantia" w:cs="Constantia"/>
          <w:spacing w:val="-1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lugi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</w:p>
    <w:p w14:paraId="6A76A448" w14:textId="77777777" w:rsidR="00D15549" w:rsidRDefault="00D15549">
      <w:pPr>
        <w:spacing w:before="3" w:line="140" w:lineRule="exact"/>
        <w:rPr>
          <w:sz w:val="15"/>
          <w:szCs w:val="15"/>
        </w:rPr>
      </w:pPr>
    </w:p>
    <w:p w14:paraId="648948C7" w14:textId="77777777" w:rsidR="00D15549" w:rsidRDefault="00D15549">
      <w:pPr>
        <w:spacing w:line="200" w:lineRule="exact"/>
      </w:pPr>
    </w:p>
    <w:p w14:paraId="01B9E658" w14:textId="77777777" w:rsidR="00D15549" w:rsidRDefault="00BF7518">
      <w:pPr>
        <w:spacing w:line="263" w:lineRule="auto"/>
        <w:ind w:left="2178" w:right="268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 xml:space="preserve">.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Selanj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pada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>w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dow</w:t>
      </w:r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plugi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2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ih</w:t>
      </w:r>
      <w:proofErr w:type="spellEnd"/>
      <w:r>
        <w:rPr>
          <w:rFonts w:ascii="Constantia" w:eastAsia="Constantia" w:hAnsi="Constantia" w:cs="Constantia"/>
          <w:spacing w:val="2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tab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2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25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dan</w:t>
      </w:r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ri</w:t>
      </w:r>
      <w:proofErr w:type="spellEnd"/>
      <w:r>
        <w:rPr>
          <w:rFonts w:ascii="Constantia" w:eastAsia="Constantia" w:hAnsi="Constantia" w:cs="Constantia"/>
          <w:spacing w:val="2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plug</w:t>
      </w:r>
      <w:r>
        <w:rPr>
          <w:rFonts w:ascii="Constantia" w:eastAsia="Constantia" w:hAnsi="Constantia" w:cs="Constantia"/>
          <w:spacing w:val="2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27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ol</w:t>
      </w:r>
      <w:r>
        <w:rPr>
          <w:rFonts w:ascii="Constantia" w:eastAsia="Constantia" w:hAnsi="Constantia" w:cs="Constantia"/>
          <w:spacing w:val="4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etelahn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la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ta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la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ugin 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ools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eper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pada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8</w:t>
      </w:r>
    </w:p>
    <w:p w14:paraId="53C66E99" w14:textId="77777777" w:rsidR="00D15549" w:rsidRDefault="00D15549">
      <w:pPr>
        <w:spacing w:before="10" w:line="200" w:lineRule="exact"/>
      </w:pPr>
    </w:p>
    <w:p w14:paraId="7E8DB900" w14:textId="77777777" w:rsidR="00D15549" w:rsidRDefault="006E4C8B">
      <w:pPr>
        <w:ind w:left="2210"/>
      </w:pPr>
      <w:r>
        <w:pict w14:anchorId="1AE86B64">
          <v:shape id="_x0000_i1032" type="#_x0000_t75" style="width:337.5pt;height:222pt">
            <v:imagedata r:id="rId25" o:title=""/>
          </v:shape>
        </w:pict>
      </w:r>
    </w:p>
    <w:p w14:paraId="1DFF288B" w14:textId="77777777" w:rsidR="00D15549" w:rsidRDefault="00D15549">
      <w:pPr>
        <w:spacing w:before="6" w:line="220" w:lineRule="exact"/>
        <w:rPr>
          <w:sz w:val="22"/>
          <w:szCs w:val="22"/>
        </w:rPr>
      </w:pPr>
    </w:p>
    <w:p w14:paraId="60C31391" w14:textId="77777777" w:rsidR="00D15549" w:rsidRDefault="00BF7518">
      <w:pPr>
        <w:ind w:left="3153" w:right="2368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8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W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nd</w:t>
      </w:r>
      <w:r>
        <w:rPr>
          <w:rFonts w:ascii="Constantia" w:eastAsia="Constantia" w:hAnsi="Constantia" w:cs="Constantia"/>
          <w:spacing w:val="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 xml:space="preserve">w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pacing w:val="-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nage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and 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ta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l plugin</w:t>
      </w:r>
    </w:p>
    <w:p w14:paraId="36D28EEC" w14:textId="77777777" w:rsidR="00D15549" w:rsidRDefault="00D15549">
      <w:pPr>
        <w:spacing w:before="10" w:line="220" w:lineRule="exact"/>
        <w:rPr>
          <w:sz w:val="22"/>
          <w:szCs w:val="22"/>
        </w:rPr>
      </w:pPr>
    </w:p>
    <w:p w14:paraId="46C1C721" w14:textId="77777777" w:rsidR="00D15549" w:rsidRDefault="00BF7518">
      <w:pPr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c.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Setelah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berhasil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di 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st</w:t>
      </w:r>
      <w:r>
        <w:rPr>
          <w:rFonts w:ascii="Constantia" w:eastAsia="Constantia" w:hAnsi="Constantia" w:cs="Constantia"/>
          <w:sz w:val="24"/>
          <w:szCs w:val="24"/>
        </w:rPr>
        <w:t>all plugin 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ols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p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diguna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</w:p>
    <w:p w14:paraId="13011D33" w14:textId="77777777" w:rsidR="00D15549" w:rsidRDefault="00D15549">
      <w:pPr>
        <w:spacing w:before="5" w:line="140" w:lineRule="exact"/>
        <w:rPr>
          <w:sz w:val="15"/>
          <w:szCs w:val="15"/>
        </w:rPr>
      </w:pPr>
    </w:p>
    <w:p w14:paraId="2CC9E9B2" w14:textId="77777777" w:rsidR="00D15549" w:rsidRDefault="00D15549">
      <w:pPr>
        <w:spacing w:line="200" w:lineRule="exact"/>
      </w:pPr>
    </w:p>
    <w:p w14:paraId="59172608" w14:textId="77777777" w:rsidR="00D15549" w:rsidRDefault="006E4C8B">
      <w:pPr>
        <w:ind w:left="2177"/>
        <w:sectPr w:rsidR="00D15549">
          <w:pgSz w:w="11920" w:h="16860"/>
          <w:pgMar w:top="1000" w:right="820" w:bottom="280" w:left="700" w:header="768" w:footer="1104" w:gutter="0"/>
          <w:cols w:space="720"/>
        </w:sectPr>
      </w:pPr>
      <w:r>
        <w:pict w14:anchorId="616C9F83">
          <v:shape id="_x0000_i1033" type="#_x0000_t75" style="width:157.5pt;height:32.25pt">
            <v:imagedata r:id="rId26" o:title=""/>
          </v:shape>
        </w:pict>
      </w:r>
    </w:p>
    <w:p w14:paraId="681AEEF9" w14:textId="77777777" w:rsidR="00D15549" w:rsidRDefault="00D15549">
      <w:pPr>
        <w:spacing w:before="8" w:line="100" w:lineRule="exact"/>
        <w:rPr>
          <w:sz w:val="10"/>
          <w:szCs w:val="10"/>
        </w:rPr>
      </w:pPr>
    </w:p>
    <w:p w14:paraId="6C4EC023" w14:textId="77777777" w:rsidR="00D15549" w:rsidRDefault="00D15549">
      <w:pPr>
        <w:spacing w:line="200" w:lineRule="exact"/>
      </w:pPr>
    </w:p>
    <w:p w14:paraId="242DFE52" w14:textId="77777777" w:rsidR="00D15549" w:rsidRDefault="00D15549">
      <w:pPr>
        <w:spacing w:line="200" w:lineRule="exact"/>
      </w:pPr>
    </w:p>
    <w:p w14:paraId="13825028" w14:textId="77777777" w:rsidR="00D15549" w:rsidRDefault="00D15549">
      <w:pPr>
        <w:spacing w:line="200" w:lineRule="exact"/>
      </w:pPr>
    </w:p>
    <w:p w14:paraId="0949C322" w14:textId="77777777" w:rsidR="00D15549" w:rsidRDefault="00BF7518">
      <w:pPr>
        <w:spacing w:before="7" w:line="261" w:lineRule="auto"/>
        <w:ind w:left="1458" w:right="238" w:hanging="360"/>
        <w:jc w:val="both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Selanj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 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ya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 xml:space="preserve">g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telah</w:t>
      </w:r>
      <w:proofErr w:type="spellEnd"/>
      <w:r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dibuat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mi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al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 xml:space="preserve">e </w:t>
      </w:r>
      <w:r>
        <w:rPr>
          <w:rFonts w:ascii="Constantia" w:eastAsia="Constantia" w:hAnsi="Constantia" w:cs="Constantia"/>
          <w:spacing w:val="-2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area</w:t>
      </w:r>
      <w:r>
        <w:rPr>
          <w:rFonts w:ascii="Constantia" w:eastAsia="Constantia" w:hAnsi="Constantia" w:cs="Constantia"/>
          <w:spacing w:val="-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pol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 xml:space="preserve">gon 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ar</w:t>
      </w:r>
      <w:r>
        <w:rPr>
          <w:rFonts w:ascii="Constantia" w:eastAsia="Constantia" w:hAnsi="Constantia" w:cs="Constantia"/>
          <w:spacing w:val="-2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 xml:space="preserve">a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engan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-cl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ck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c</w:t>
      </w:r>
      <w:r>
        <w:rPr>
          <w:rFonts w:ascii="Constantia" w:eastAsia="Constantia" w:hAnsi="Constantia" w:cs="Constantia"/>
          <w:spacing w:val="-3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 xml:space="preserve">n </w:t>
      </w:r>
      <w:r w:rsidR="006E4C8B">
        <w:pict w14:anchorId="1F3049AC">
          <v:shape id="_x0000_i1034" type="#_x0000_t75" style="width:23.25pt;height:21.75pt">
            <v:imagedata r:id="rId27" o:title=""/>
          </v:shape>
        </w:pict>
      </w:r>
      <w:r>
        <w:rPr>
          <w:spacing w:val="46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dan</w:t>
      </w:r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la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pacing w:val="-2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import</w:t>
      </w:r>
      <w:r>
        <w:rPr>
          <w:rFonts w:ascii="Constantia" w:eastAsia="Constantia" w:hAnsi="Constantia" w:cs="Constantia"/>
          <w:spacing w:val="2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elan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ut</w:t>
      </w:r>
      <w:r>
        <w:rPr>
          <w:rFonts w:ascii="Constantia" w:eastAsia="Constantia" w:hAnsi="Constantia" w:cs="Constantia"/>
          <w:spacing w:val="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tekan</w:t>
      </w:r>
      <w:proofErr w:type="spellEnd"/>
      <w:r>
        <w:rPr>
          <w:rFonts w:ascii="Constantia" w:eastAsia="Constantia" w:hAnsi="Constantia" w:cs="Constantia"/>
          <w:spacing w:val="2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om</w:t>
      </w:r>
      <w:r>
        <w:rPr>
          <w:rFonts w:ascii="Constantia" w:eastAsia="Constantia" w:hAnsi="Constantia" w:cs="Constantia"/>
          <w:sz w:val="24"/>
          <w:szCs w:val="24"/>
        </w:rPr>
        <w:t>bol</w:t>
      </w:r>
      <w:proofErr w:type="spellEnd"/>
      <w:r>
        <w:rPr>
          <w:rFonts w:ascii="Constantia" w:eastAsia="Constantia" w:hAnsi="Constantia" w:cs="Constantia"/>
          <w:spacing w:val="2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Ru</w:t>
      </w:r>
      <w:r>
        <w:rPr>
          <w:rFonts w:ascii="Constantia" w:eastAsia="Constantia" w:hAnsi="Constantia" w:cs="Constantia"/>
          <w:spacing w:val="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eper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pada Ga</w:t>
      </w:r>
      <w:r>
        <w:rPr>
          <w:rFonts w:ascii="Constantia" w:eastAsia="Constantia" w:hAnsi="Constantia" w:cs="Constantia"/>
          <w:spacing w:val="2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9</w:t>
      </w:r>
      <w:r>
        <w:rPr>
          <w:rFonts w:ascii="Constantia" w:eastAsia="Constantia" w:hAnsi="Constantia" w:cs="Constantia"/>
          <w:sz w:val="24"/>
          <w:szCs w:val="24"/>
        </w:rPr>
        <w:t>.</w:t>
      </w:r>
    </w:p>
    <w:p w14:paraId="6DCFB675" w14:textId="77777777" w:rsidR="00D15549" w:rsidRDefault="00D15549">
      <w:pPr>
        <w:spacing w:before="8" w:line="240" w:lineRule="exact"/>
        <w:rPr>
          <w:sz w:val="24"/>
          <w:szCs w:val="24"/>
        </w:rPr>
      </w:pPr>
    </w:p>
    <w:p w14:paraId="54978ECE" w14:textId="77777777" w:rsidR="00D15549" w:rsidRDefault="00C93892">
      <w:pPr>
        <w:ind w:left="1010"/>
      </w:pPr>
      <w:r>
        <w:pict w14:anchorId="1A87003D">
          <v:shape id="_x0000_s1030" type="#_x0000_t75" style="position:absolute;left:0;text-align:left;margin-left:318pt;margin-top:0;width:220.55pt;height:179.5pt;z-index:-251657728;mso-position-horizontal-relative:page">
            <v:imagedata r:id="rId28" o:title=""/>
            <w10:wrap anchorx="page"/>
          </v:shape>
        </w:pict>
      </w:r>
      <w:r>
        <w:pict w14:anchorId="4820D2D7">
          <v:shape id="_x0000_i1035" type="#_x0000_t75" style="width:224.25pt;height:179.25pt">
            <v:imagedata r:id="rId29" o:title=""/>
          </v:shape>
        </w:pict>
      </w:r>
    </w:p>
    <w:p w14:paraId="554E48AE" w14:textId="77777777" w:rsidR="00D15549" w:rsidRDefault="00D15549">
      <w:pPr>
        <w:spacing w:before="20" w:line="280" w:lineRule="exact"/>
        <w:rPr>
          <w:sz w:val="28"/>
          <w:szCs w:val="28"/>
        </w:rPr>
      </w:pPr>
    </w:p>
    <w:p w14:paraId="37471EDE" w14:textId="77777777" w:rsidR="00D15549" w:rsidRDefault="00BF7518">
      <w:pPr>
        <w:ind w:left="2850" w:right="2065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>9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Impo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 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ect</w:t>
      </w:r>
    </w:p>
    <w:p w14:paraId="3E77F474" w14:textId="77777777" w:rsidR="00D15549" w:rsidRDefault="00D15549">
      <w:pPr>
        <w:spacing w:line="200" w:lineRule="exact"/>
      </w:pPr>
    </w:p>
    <w:p w14:paraId="1AE9DCC3" w14:textId="77777777" w:rsidR="00D15549" w:rsidRDefault="00D15549">
      <w:pPr>
        <w:spacing w:line="200" w:lineRule="exact"/>
      </w:pPr>
    </w:p>
    <w:p w14:paraId="18C6D76B" w14:textId="77777777" w:rsidR="00D15549" w:rsidRDefault="00D15549">
      <w:pPr>
        <w:spacing w:before="15" w:line="260" w:lineRule="exact"/>
        <w:rPr>
          <w:sz w:val="26"/>
          <w:szCs w:val="26"/>
        </w:rPr>
      </w:pPr>
    </w:p>
    <w:p w14:paraId="1F42EEA7" w14:textId="77777777" w:rsidR="00D15549" w:rsidRDefault="00BF7518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4. </w:t>
      </w:r>
      <w:r>
        <w:rPr>
          <w:rFonts w:ascii="Constantia" w:eastAsia="Constantia" w:hAnsi="Constantia" w:cs="Constantia"/>
          <w:spacing w:val="5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Ha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il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ou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put a</w:t>
      </w:r>
      <w:r>
        <w:rPr>
          <w:rFonts w:ascii="Constantia" w:eastAsia="Constantia" w:hAnsi="Constantia" w:cs="Constantia"/>
          <w:spacing w:val="-2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ea poly</w:t>
      </w:r>
      <w:r>
        <w:rPr>
          <w:rFonts w:ascii="Constantia" w:eastAsia="Constantia" w:hAnsi="Constantia" w:cs="Constantia"/>
          <w:spacing w:val="3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on K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per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10</w:t>
      </w:r>
    </w:p>
    <w:p w14:paraId="65CA3AC8" w14:textId="77777777" w:rsidR="00D15549" w:rsidRDefault="00D15549">
      <w:pPr>
        <w:spacing w:before="14" w:line="220" w:lineRule="exact"/>
        <w:rPr>
          <w:sz w:val="22"/>
          <w:szCs w:val="22"/>
        </w:rPr>
      </w:pPr>
    </w:p>
    <w:p w14:paraId="1A3DFAC0" w14:textId="77777777" w:rsidR="00D15549" w:rsidRDefault="006E4C8B">
      <w:pPr>
        <w:ind w:left="1685"/>
      </w:pPr>
      <w:r>
        <w:pict w14:anchorId="2E45622A">
          <v:shape id="_x0000_i1036" type="#_x0000_t75" style="width:389.25pt;height:202.5pt">
            <v:imagedata r:id="rId30" o:title=""/>
          </v:shape>
        </w:pict>
      </w:r>
    </w:p>
    <w:p w14:paraId="56C96766" w14:textId="77777777" w:rsidR="00D15549" w:rsidRDefault="00D15549">
      <w:pPr>
        <w:spacing w:before="5" w:line="220" w:lineRule="exact"/>
        <w:rPr>
          <w:sz w:val="22"/>
          <w:szCs w:val="22"/>
        </w:rPr>
      </w:pPr>
    </w:p>
    <w:p w14:paraId="0790911F" w14:textId="77777777" w:rsidR="00D15549" w:rsidRDefault="00BF7518">
      <w:pPr>
        <w:ind w:left="2082" w:right="1299"/>
        <w:jc w:val="center"/>
        <w:rPr>
          <w:rFonts w:ascii="Constantia" w:eastAsia="Constantia" w:hAnsi="Constantia" w:cs="Constantia"/>
          <w:sz w:val="24"/>
          <w:szCs w:val="24"/>
        </w:rPr>
        <w:sectPr w:rsidR="00D15549">
          <w:pgSz w:w="11920" w:h="16860"/>
          <w:pgMar w:top="1000" w:right="820" w:bottom="280" w:left="700" w:header="768" w:footer="1104" w:gutter="0"/>
          <w:cols w:space="720"/>
        </w:sect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1</w:t>
      </w:r>
      <w:r>
        <w:rPr>
          <w:rFonts w:ascii="Constantia" w:eastAsia="Constantia" w:hAnsi="Constantia" w:cs="Constantia"/>
          <w:spacing w:val="1"/>
          <w:sz w:val="24"/>
          <w:szCs w:val="24"/>
        </w:rPr>
        <w:t>0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rea pol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pacing w:val="3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 xml:space="preserve">on DKI 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ar</w:t>
      </w:r>
      <w:r>
        <w:rPr>
          <w:rFonts w:ascii="Constantia" w:eastAsia="Constantia" w:hAnsi="Constantia" w:cs="Constantia"/>
          <w:spacing w:val="-2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 xml:space="preserve">a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peta 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penS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re</w:t>
      </w:r>
      <w:r>
        <w:rPr>
          <w:rFonts w:ascii="Constantia" w:eastAsia="Constantia" w:hAnsi="Constantia" w:cs="Constantia"/>
          <w:spacing w:val="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tMap</w:t>
      </w:r>
    </w:p>
    <w:p w14:paraId="501BF64D" w14:textId="77777777" w:rsidR="00D15549" w:rsidRDefault="00D15549">
      <w:pPr>
        <w:spacing w:before="8" w:line="100" w:lineRule="exact"/>
        <w:rPr>
          <w:sz w:val="10"/>
          <w:szCs w:val="10"/>
        </w:rPr>
      </w:pPr>
    </w:p>
    <w:p w14:paraId="5BC4CFF9" w14:textId="77777777" w:rsidR="00D15549" w:rsidRDefault="00D15549">
      <w:pPr>
        <w:spacing w:line="200" w:lineRule="exact"/>
      </w:pPr>
    </w:p>
    <w:p w14:paraId="286B61CB" w14:textId="77777777" w:rsidR="00D15549" w:rsidRDefault="00D15549">
      <w:pPr>
        <w:spacing w:line="200" w:lineRule="exact"/>
      </w:pPr>
    </w:p>
    <w:p w14:paraId="3A937686" w14:textId="77777777" w:rsidR="00D15549" w:rsidRDefault="00D15549">
      <w:pPr>
        <w:spacing w:line="200" w:lineRule="exact"/>
      </w:pPr>
    </w:p>
    <w:p w14:paraId="4636BAFC" w14:textId="77777777" w:rsidR="00D15549" w:rsidRDefault="00BF7518">
      <w:pPr>
        <w:spacing w:before="7" w:line="265" w:lineRule="auto"/>
        <w:ind w:left="1458" w:right="270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5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Selanj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  <w:r>
        <w:rPr>
          <w:rFonts w:ascii="Constantia" w:eastAsia="Constantia" w:hAnsi="Constantia" w:cs="Constantia"/>
          <w:spacing w:val="2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pan</w:t>
      </w:r>
      <w:proofErr w:type="spellEnd"/>
      <w:r>
        <w:rPr>
          <w:rFonts w:ascii="Constantia" w:eastAsia="Constantia" w:hAnsi="Constantia" w:cs="Constantia"/>
          <w:spacing w:val="2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layer</w:t>
      </w:r>
      <w:r>
        <w:rPr>
          <w:rFonts w:ascii="Constantia" w:eastAsia="Constantia" w:hAnsi="Constantia" w:cs="Constantia"/>
          <w:spacing w:val="20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area</w:t>
      </w:r>
      <w:r>
        <w:rPr>
          <w:rFonts w:ascii="Constantia" w:eastAsia="Constantia" w:hAnsi="Constantia" w:cs="Constantia"/>
          <w:spacing w:val="2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pol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gon</w:t>
      </w:r>
      <w:r>
        <w:rPr>
          <w:rFonts w:ascii="Constantia" w:eastAsia="Constantia" w:hAnsi="Constantia" w:cs="Constantia"/>
          <w:spacing w:val="2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agai</w:t>
      </w:r>
      <w:proofErr w:type="spellEnd"/>
      <w:r>
        <w:rPr>
          <w:rFonts w:ascii="Constantia" w:eastAsia="Constantia" w:hAnsi="Constantia" w:cs="Constantia"/>
          <w:spacing w:val="2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2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hp</w:t>
      </w:r>
      <w:proofErr w:type="spellEnd"/>
      <w:r>
        <w:rPr>
          <w:rFonts w:ascii="Constantia" w:eastAsia="Constantia" w:hAnsi="Constantia" w:cs="Constantia"/>
          <w:spacing w:val="2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(ESRI</w:t>
      </w:r>
      <w:r>
        <w:rPr>
          <w:rFonts w:ascii="Constantia" w:eastAsia="Constantia" w:hAnsi="Constantia" w:cs="Constantia"/>
          <w:spacing w:val="2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Shape)</w:t>
      </w:r>
      <w:r>
        <w:rPr>
          <w:rFonts w:ascii="Constantia" w:eastAsia="Constantia" w:hAnsi="Constantia" w:cs="Constantia"/>
          <w:spacing w:val="2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pacing w:val="2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ca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cl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ck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layer -&gt; ex</w:t>
      </w:r>
      <w:r>
        <w:rPr>
          <w:rFonts w:ascii="Constantia" w:eastAsia="Constantia" w:hAnsi="Constantia" w:cs="Constantia"/>
          <w:spacing w:val="2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t -&gt; save fea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ure as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>(</w:t>
      </w: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1</w:t>
      </w: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>)</w:t>
      </w:r>
    </w:p>
    <w:p w14:paraId="3CB03A40" w14:textId="77777777" w:rsidR="00D15549" w:rsidRDefault="00D15549">
      <w:pPr>
        <w:spacing w:before="8" w:line="200" w:lineRule="exact"/>
      </w:pPr>
    </w:p>
    <w:p w14:paraId="4FB787E2" w14:textId="77777777" w:rsidR="00D15549" w:rsidRDefault="006E4C8B">
      <w:pPr>
        <w:ind w:left="2535"/>
      </w:pPr>
      <w:r>
        <w:pict w14:anchorId="36D3B9DA">
          <v:shape id="_x0000_i1037" type="#_x0000_t75" style="width:305.25pt;height:255pt">
            <v:imagedata r:id="rId31" o:title=""/>
          </v:shape>
        </w:pict>
      </w:r>
    </w:p>
    <w:p w14:paraId="4EE4D2C0" w14:textId="77777777" w:rsidR="00D15549" w:rsidRDefault="00D15549">
      <w:pPr>
        <w:spacing w:before="5" w:line="220" w:lineRule="exact"/>
        <w:rPr>
          <w:sz w:val="22"/>
          <w:szCs w:val="22"/>
        </w:rPr>
      </w:pPr>
    </w:p>
    <w:p w14:paraId="3B75EDEF" w14:textId="77777777" w:rsidR="00D15549" w:rsidRDefault="00BF7518">
      <w:pPr>
        <w:ind w:left="30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1</w:t>
      </w: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Exp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rt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ea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agai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f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le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ESRI Shapef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le</w:t>
      </w:r>
    </w:p>
    <w:p w14:paraId="3635D007" w14:textId="77777777" w:rsidR="00D15549" w:rsidRDefault="00D15549">
      <w:pPr>
        <w:spacing w:before="10" w:line="220" w:lineRule="exact"/>
        <w:rPr>
          <w:sz w:val="22"/>
          <w:szCs w:val="22"/>
        </w:rPr>
      </w:pPr>
    </w:p>
    <w:p w14:paraId="497A6D17" w14:textId="77777777" w:rsidR="00D15549" w:rsidRDefault="00BF7518">
      <w:pPr>
        <w:ind w:left="2500" w:right="1439"/>
        <w:jc w:val="center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 xml:space="preserve">e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ri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ya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 xml:space="preserve">g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da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!</w:t>
      </w:r>
      <w:r>
        <w:rPr>
          <w:rFonts w:ascii="Constantia" w:eastAsia="Constantia" w:hAnsi="Constantia" w:cs="Constantia"/>
          <w:sz w:val="24"/>
          <w:szCs w:val="24"/>
        </w:rPr>
        <w:t>!</w:t>
      </w:r>
    </w:p>
    <w:p w14:paraId="78B7EF4F" w14:textId="77777777" w:rsidR="00D15549" w:rsidRDefault="00D15549">
      <w:pPr>
        <w:spacing w:before="8" w:line="220" w:lineRule="exact"/>
        <w:rPr>
          <w:sz w:val="22"/>
          <w:szCs w:val="22"/>
        </w:rPr>
      </w:pPr>
    </w:p>
    <w:p w14:paraId="43648F61" w14:textId="77777777" w:rsidR="00D15549" w:rsidRDefault="00BF7518">
      <w:pPr>
        <w:spacing w:line="265" w:lineRule="auto"/>
        <w:ind w:left="1458" w:right="266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6. </w:t>
      </w:r>
      <w:r>
        <w:rPr>
          <w:rFonts w:ascii="Constantia" w:eastAsia="Constantia" w:hAnsi="Constantia" w:cs="Constantia"/>
          <w:spacing w:val="4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Dalam</w:t>
      </w:r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2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ri</w:t>
      </w:r>
      <w:proofErr w:type="spellEnd"/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ect</w:t>
      </w:r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2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ta</w:t>
      </w:r>
      <w:proofErr w:type="spellEnd"/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erapa</w:t>
      </w:r>
      <w:proofErr w:type="spellEnd"/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30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ya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dapat</w:t>
      </w:r>
      <w:proofErr w:type="spellEnd"/>
      <w:r>
        <w:rPr>
          <w:rFonts w:ascii="Constantia" w:eastAsia="Constantia" w:hAnsi="Constantia" w:cs="Constantia"/>
          <w:spacing w:val="2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digunakan</w:t>
      </w:r>
      <w:proofErr w:type="spellEnd"/>
      <w:r>
        <w:rPr>
          <w:rFonts w:ascii="Constantia" w:eastAsia="Constantia" w:hAnsi="Constantia" w:cs="Constantia"/>
          <w:spacing w:val="2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un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uk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ngelo</w:t>
      </w:r>
      <w:r>
        <w:rPr>
          <w:rFonts w:ascii="Constantia" w:eastAsia="Constantia" w:hAnsi="Constantia" w:cs="Constantia"/>
          <w:spacing w:val="-3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data 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pat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h</w:t>
      </w:r>
      <w:r>
        <w:rPr>
          <w:rFonts w:ascii="Constantia" w:eastAsia="Constantia" w:hAnsi="Constantia" w:cs="Constantia"/>
          <w:spacing w:val="-3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il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le</w:t>
      </w:r>
      <w:r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eper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hatkan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Gam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ar</w:t>
      </w:r>
    </w:p>
    <w:p w14:paraId="03DD4273" w14:textId="77777777" w:rsidR="00D15549" w:rsidRDefault="00BF7518">
      <w:pPr>
        <w:spacing w:before="3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12</w:t>
      </w:r>
      <w:r>
        <w:rPr>
          <w:rFonts w:ascii="Constantia" w:eastAsia="Constantia" w:hAnsi="Constantia" w:cs="Constantia"/>
          <w:sz w:val="24"/>
          <w:szCs w:val="24"/>
        </w:rPr>
        <w:t>.</w:t>
      </w:r>
    </w:p>
    <w:p w14:paraId="5A4AF0D2" w14:textId="77777777" w:rsidR="00D15549" w:rsidRDefault="00D15549">
      <w:pPr>
        <w:spacing w:before="5" w:line="140" w:lineRule="exact"/>
        <w:rPr>
          <w:sz w:val="15"/>
          <w:szCs w:val="15"/>
        </w:rPr>
      </w:pPr>
    </w:p>
    <w:p w14:paraId="0805873A" w14:textId="77777777" w:rsidR="00D15549" w:rsidRDefault="00D15549">
      <w:pPr>
        <w:spacing w:line="200" w:lineRule="exact"/>
      </w:pPr>
    </w:p>
    <w:p w14:paraId="572174DD" w14:textId="77777777" w:rsidR="00D15549" w:rsidRDefault="006E4C8B">
      <w:pPr>
        <w:ind w:left="3481"/>
      </w:pPr>
      <w:r>
        <w:pict w14:anchorId="738DBCCE">
          <v:shape id="_x0000_i1038" type="#_x0000_t75" style="width:228.75pt;height:195.75pt">
            <v:imagedata r:id="rId32" o:title=""/>
          </v:shape>
        </w:pict>
      </w:r>
    </w:p>
    <w:p w14:paraId="398D365A" w14:textId="77777777" w:rsidR="00D15549" w:rsidRDefault="00BF7518">
      <w:pPr>
        <w:spacing w:before="36"/>
        <w:ind w:left="3473" w:right="2333"/>
        <w:jc w:val="center"/>
        <w:rPr>
          <w:rFonts w:ascii="Constantia" w:eastAsia="Constantia" w:hAnsi="Constantia" w:cs="Constantia"/>
          <w:sz w:val="24"/>
          <w:szCs w:val="24"/>
        </w:rPr>
        <w:sectPr w:rsidR="00D15549">
          <w:pgSz w:w="11920" w:h="16860"/>
          <w:pgMar w:top="1000" w:right="820" w:bottom="280" w:left="700" w:header="768" w:footer="1104" w:gutter="0"/>
          <w:cols w:space="720"/>
        </w:sectPr>
      </w:pPr>
      <w:r>
        <w:rPr>
          <w:rFonts w:ascii="Constantia" w:eastAsia="Constantia" w:hAnsi="Constantia" w:cs="Constantia"/>
          <w:sz w:val="24"/>
          <w:szCs w:val="24"/>
        </w:rPr>
        <w:t>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1</w:t>
      </w:r>
      <w:r>
        <w:rPr>
          <w:rFonts w:ascii="Constantia" w:eastAsia="Constantia" w:hAnsi="Constantia" w:cs="Constantia"/>
          <w:spacing w:val="-2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Daftar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 xml:space="preserve">le </w:t>
      </w:r>
      <w:r>
        <w:rPr>
          <w:rFonts w:ascii="Constantia" w:eastAsia="Constantia" w:hAnsi="Constantia" w:cs="Constantia"/>
          <w:spacing w:val="2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</w:p>
    <w:p w14:paraId="796ADC08" w14:textId="77777777" w:rsidR="00D15549" w:rsidRDefault="00D15549">
      <w:pPr>
        <w:spacing w:before="1" w:line="100" w:lineRule="exact"/>
        <w:rPr>
          <w:sz w:val="11"/>
          <w:szCs w:val="11"/>
        </w:rPr>
      </w:pPr>
    </w:p>
    <w:p w14:paraId="138807BC" w14:textId="77777777" w:rsidR="00D15549" w:rsidRDefault="00D15549">
      <w:pPr>
        <w:spacing w:line="200" w:lineRule="exact"/>
      </w:pPr>
    </w:p>
    <w:p w14:paraId="649D6F44" w14:textId="77777777" w:rsidR="00D15549" w:rsidRDefault="00D15549">
      <w:pPr>
        <w:spacing w:line="200" w:lineRule="exact"/>
      </w:pPr>
    </w:p>
    <w:p w14:paraId="06C277D9" w14:textId="77777777" w:rsidR="00D15549" w:rsidRDefault="00D15549">
      <w:pPr>
        <w:spacing w:line="200" w:lineRule="exact"/>
      </w:pPr>
    </w:p>
    <w:p w14:paraId="6D7C61C6" w14:textId="77777777" w:rsidR="00D15549" w:rsidRDefault="00BF7518">
      <w:pPr>
        <w:spacing w:before="7"/>
        <w:ind w:left="4447" w:right="3661"/>
        <w:jc w:val="center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P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ktik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b/>
          <w:sz w:val="24"/>
          <w:szCs w:val="24"/>
        </w:rPr>
        <w:t>m</w:t>
      </w:r>
      <w:proofErr w:type="spellEnd"/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ndi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z w:val="24"/>
          <w:szCs w:val="24"/>
        </w:rPr>
        <w:t>i</w:t>
      </w:r>
      <w:proofErr w:type="spellEnd"/>
    </w:p>
    <w:p w14:paraId="57BFCDA2" w14:textId="77777777" w:rsidR="00D15549" w:rsidRDefault="00D15549">
      <w:pPr>
        <w:spacing w:before="9" w:line="140" w:lineRule="exact"/>
        <w:rPr>
          <w:sz w:val="14"/>
          <w:szCs w:val="14"/>
        </w:rPr>
      </w:pPr>
    </w:p>
    <w:p w14:paraId="74409E7C" w14:textId="77777777" w:rsidR="00D15549" w:rsidRDefault="00BF7518">
      <w:pPr>
        <w:ind w:left="1420" w:right="469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Buat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baru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2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ect 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_gi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2</w:t>
      </w:r>
    </w:p>
    <w:p w14:paraId="6E0CE4B1" w14:textId="77777777" w:rsidR="00D15549" w:rsidRDefault="00BF7518">
      <w:pPr>
        <w:spacing w:before="28" w:line="263" w:lineRule="auto"/>
        <w:ind w:left="1818" w:right="270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data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ha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il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kt</w:t>
      </w:r>
      <w:r>
        <w:rPr>
          <w:rFonts w:ascii="Constantia" w:eastAsia="Constantia" w:hAnsi="Constantia" w:cs="Constantia"/>
          <w:sz w:val="24"/>
          <w:szCs w:val="24"/>
        </w:rPr>
        <w:t>ikum</w:t>
      </w:r>
      <w:proofErr w:type="spellEnd"/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3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belu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un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uk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eal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pol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gon DIY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ogya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ar</w:t>
      </w:r>
      <w:r>
        <w:rPr>
          <w:rFonts w:ascii="Constantia" w:eastAsia="Constantia" w:hAnsi="Constantia" w:cs="Constantia"/>
          <w:spacing w:val="-2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 dan Depok</w:t>
      </w:r>
    </w:p>
    <w:p w14:paraId="7FAE5EFF" w14:textId="5684F5EA" w:rsidR="00D15549" w:rsidRDefault="00BF7518">
      <w:pPr>
        <w:spacing w:before="7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Tampilkan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ha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laporan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oyek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da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!</w:t>
      </w:r>
    </w:p>
    <w:p w14:paraId="646B117C" w14:textId="77777777" w:rsidR="006E4C8B" w:rsidRDefault="006E4C8B" w:rsidP="008A7801">
      <w:pPr>
        <w:spacing w:before="7"/>
        <w:rPr>
          <w:rFonts w:ascii="Constantia" w:eastAsia="Constantia" w:hAnsi="Constantia" w:cs="Constantia"/>
          <w:sz w:val="24"/>
          <w:szCs w:val="24"/>
        </w:rPr>
      </w:pPr>
    </w:p>
    <w:p w14:paraId="45DAED0C" w14:textId="61B1287C" w:rsidR="008A7801" w:rsidRDefault="008A7801" w:rsidP="008A7801">
      <w:pPr>
        <w:spacing w:before="7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noProof/>
          <w:sz w:val="24"/>
          <w:szCs w:val="24"/>
        </w:rPr>
        <w:drawing>
          <wp:inline distT="0" distB="0" distL="0" distR="0" wp14:anchorId="00556229" wp14:editId="0AF10A85">
            <wp:extent cx="6604000" cy="3712845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A9DB" w14:textId="77777777" w:rsidR="006E4C8B" w:rsidRDefault="006E4C8B" w:rsidP="008A7801">
      <w:pPr>
        <w:spacing w:before="7"/>
        <w:rPr>
          <w:rFonts w:ascii="Constantia" w:eastAsia="Constantia" w:hAnsi="Constantia" w:cs="Constantia"/>
          <w:sz w:val="24"/>
          <w:szCs w:val="24"/>
        </w:rPr>
      </w:pPr>
    </w:p>
    <w:p w14:paraId="4E2D0453" w14:textId="77777777" w:rsidR="008A7801" w:rsidRDefault="008A7801" w:rsidP="008A7801">
      <w:pPr>
        <w:spacing w:before="7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noProof/>
          <w:sz w:val="24"/>
          <w:szCs w:val="24"/>
        </w:rPr>
        <w:lastRenderedPageBreak/>
        <w:drawing>
          <wp:inline distT="0" distB="0" distL="0" distR="0" wp14:anchorId="398A4C84" wp14:editId="40822EAB">
            <wp:extent cx="6604000" cy="3712845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5927" w14:textId="77777777" w:rsidR="006E4C8B" w:rsidRDefault="006E4C8B" w:rsidP="008A7801">
      <w:pPr>
        <w:spacing w:before="7"/>
        <w:rPr>
          <w:rFonts w:ascii="Constantia" w:eastAsia="Constantia" w:hAnsi="Constantia" w:cs="Constantia"/>
          <w:sz w:val="24"/>
          <w:szCs w:val="24"/>
        </w:rPr>
      </w:pPr>
    </w:p>
    <w:p w14:paraId="3867B162" w14:textId="23A1950F" w:rsidR="006E4C8B" w:rsidRDefault="006E4C8B" w:rsidP="008A7801">
      <w:pPr>
        <w:spacing w:before="7"/>
        <w:rPr>
          <w:rFonts w:ascii="Constantia" w:eastAsia="Constantia" w:hAnsi="Constantia" w:cs="Constantia"/>
          <w:sz w:val="24"/>
          <w:szCs w:val="24"/>
        </w:rPr>
      </w:pPr>
      <w:hyperlink r:id="rId35" w:history="1">
        <w:r w:rsidRPr="00D02C88">
          <w:rPr>
            <w:rStyle w:val="Hyperlink"/>
            <w:rFonts w:ascii="Constantia" w:eastAsia="Constantia" w:hAnsi="Constantia" w:cs="Constantia"/>
            <w:sz w:val="24"/>
            <w:szCs w:val="24"/>
          </w:rPr>
          <w:t>https://github.com/Fikri100103/Praktikum-SIG/tree/f749fcd48f82f4f35a1d608e853ab75bb1b39cf1/Praktikum%204</w:t>
        </w:r>
      </w:hyperlink>
    </w:p>
    <w:p w14:paraId="0DA3C538" w14:textId="77777777" w:rsidR="006E4C8B" w:rsidRDefault="006E4C8B" w:rsidP="008A7801">
      <w:pPr>
        <w:spacing w:before="7"/>
        <w:rPr>
          <w:rFonts w:ascii="Constantia" w:eastAsia="Constantia" w:hAnsi="Constantia" w:cs="Constantia"/>
          <w:sz w:val="24"/>
          <w:szCs w:val="24"/>
        </w:rPr>
      </w:pPr>
    </w:p>
    <w:sectPr w:rsidR="006E4C8B">
      <w:pgSz w:w="11920" w:h="16860"/>
      <w:pgMar w:top="1000" w:right="820" w:bottom="280" w:left="700" w:header="768" w:footer="11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5B96" w14:textId="77777777" w:rsidR="00C93892" w:rsidRDefault="00C93892">
      <w:r>
        <w:separator/>
      </w:r>
    </w:p>
  </w:endnote>
  <w:endnote w:type="continuationSeparator" w:id="0">
    <w:p w14:paraId="1340D987" w14:textId="77777777" w:rsidR="00C93892" w:rsidRDefault="00C93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89EDD" w14:textId="77777777" w:rsidR="00D15549" w:rsidRDefault="00C93892">
    <w:pPr>
      <w:spacing w:line="200" w:lineRule="exact"/>
    </w:pPr>
    <w:r>
      <w:pict w14:anchorId="601F158B">
        <v:group id="_x0000_s2051" style="position:absolute;margin-left:42pt;margin-top:765.7pt;width:506.25pt;height:.75pt;z-index:-251659264;mso-position-horizontal-relative:page;mso-position-vertical-relative:page" coordorigin="840,15314" coordsize="10125,15">
          <v:shape id="_x0000_s2052" style="position:absolute;left:840;top:15314;width:10125;height:15" coordorigin="840,15314" coordsize="10125,15" path="m840,15329r10125,-15e" filled="f" strokecolor="#009fb8">
            <v:path arrowok="t"/>
          </v:shape>
          <w10:wrap anchorx="page" anchory="page"/>
        </v:group>
      </w:pict>
    </w:r>
    <w:r>
      <w:pict w14:anchorId="238A5555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9.2pt;margin-top:770.9pt;width:161.2pt;height:14.75pt;z-index:-251658240;mso-position-horizontal-relative:page;mso-position-vertical-relative:page" filled="f" stroked="f">
          <v:textbox inset="0,0,0,0">
            <w:txbxContent>
              <w:p w14:paraId="022DFB6F" w14:textId="77777777" w:rsidR="00D15549" w:rsidRDefault="00BF7518">
                <w:pPr>
                  <w:spacing w:line="260" w:lineRule="exact"/>
                  <w:ind w:left="20" w:right="-38"/>
                  <w:rPr>
                    <w:rFonts w:ascii="Constantia" w:eastAsia="Constantia" w:hAnsi="Constantia" w:cs="Constantia"/>
                    <w:sz w:val="24"/>
                    <w:szCs w:val="24"/>
                  </w:rPr>
                </w:pP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p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l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k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s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 xml:space="preserve">  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10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G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o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4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o</w:t>
                </w:r>
                <w:proofErr w:type="spellEnd"/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g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l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 xml:space="preserve">e  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9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M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4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 xml:space="preserve">p  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22"/>
                    <w:sz w:val="24"/>
                    <w:szCs w:val="24"/>
                  </w:rPr>
                  <w:t xml:space="preserve"> </w:t>
                </w:r>
                <w:r>
                  <w:rPr>
                    <w:rFonts w:ascii="Constantia" w:eastAsia="Constantia" w:hAnsi="Constantia" w:cs="Constantia"/>
                    <w:color w:val="8D9BAE"/>
                    <w:sz w:val="24"/>
                    <w:szCs w:val="24"/>
                  </w:rPr>
                  <w:t>2</w:t>
                </w:r>
              </w:p>
            </w:txbxContent>
          </v:textbox>
          <w10:wrap anchorx="page" anchory="page"/>
        </v:shape>
      </w:pict>
    </w:r>
    <w:r>
      <w:pict w14:anchorId="0CF85D92">
        <v:shape id="_x0000_s2049" type="#_x0000_t202" style="position:absolute;margin-left:440.85pt;margin-top:771.65pt;width:26.15pt;height:14pt;z-index:-251657216;mso-position-horizontal-relative:page;mso-position-vertical-relative:page" filled="f" stroked="f">
          <v:textbox inset="0,0,0,0">
            <w:txbxContent>
              <w:p w14:paraId="3AF4B401" w14:textId="77777777" w:rsidR="00D15549" w:rsidRDefault="00BF7518">
                <w:pPr>
                  <w:spacing w:line="260" w:lineRule="exact"/>
                  <w:ind w:left="40" w:right="-36"/>
                  <w:rPr>
                    <w:rFonts w:ascii="Constantia" w:eastAsia="Constantia" w:hAnsi="Constantia" w:cs="Constanti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Constantia" w:eastAsia="Constantia" w:hAnsi="Constantia" w:cs="Constantia"/>
                    <w:color w:val="394452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rFonts w:ascii="Constantia" w:eastAsia="Constantia" w:hAnsi="Constantia" w:cs="Constantia"/>
                    <w:color w:val="394452"/>
                    <w:position w:val="1"/>
                    <w:sz w:val="24"/>
                    <w:szCs w:val="24"/>
                  </w:rPr>
                  <w:t xml:space="preserve"> | 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262699" w14:textId="77777777" w:rsidR="00C93892" w:rsidRDefault="00C93892">
      <w:r>
        <w:separator/>
      </w:r>
    </w:p>
  </w:footnote>
  <w:footnote w:type="continuationSeparator" w:id="0">
    <w:p w14:paraId="47098690" w14:textId="77777777" w:rsidR="00C93892" w:rsidRDefault="00C938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EBD95" w14:textId="77777777" w:rsidR="00D15549" w:rsidRDefault="00C93892">
    <w:pPr>
      <w:spacing w:line="200" w:lineRule="exact"/>
    </w:pPr>
    <w:r>
      <w:pict w14:anchorId="232867B3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97.6pt;margin-top:37.4pt;width:142.15pt;height:14pt;z-index:-251660288;mso-position-horizontal-relative:page;mso-position-vertical-relative:page" filled="f" stroked="f">
          <v:textbox inset="0,0,0,0">
            <w:txbxContent>
              <w:p w14:paraId="2F2A6CA7" w14:textId="77777777" w:rsidR="00D15549" w:rsidRDefault="00BF7518">
                <w:pPr>
                  <w:spacing w:line="260" w:lineRule="exact"/>
                  <w:ind w:left="20" w:right="-36"/>
                  <w:rPr>
                    <w:rFonts w:ascii="Constantia" w:eastAsia="Constantia" w:hAnsi="Constantia" w:cs="Constantia"/>
                    <w:sz w:val="24"/>
                    <w:szCs w:val="24"/>
                  </w:rPr>
                </w:pPr>
                <w:proofErr w:type="spellStart"/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r>
                  <w:rPr>
                    <w:rFonts w:ascii="Constantia" w:eastAsia="Constantia" w:hAnsi="Constantia" w:cs="Constantia"/>
                    <w:spacing w:val="-1"/>
                    <w:position w:val="1"/>
                    <w:sz w:val="24"/>
                    <w:szCs w:val="24"/>
                    <w:u w:val="single" w:color="000000"/>
                  </w:rPr>
                  <w:t>i</w:t>
                </w:r>
                <w:r>
                  <w:rPr>
                    <w:rFonts w:ascii="Constantia" w:eastAsia="Constantia" w:hAnsi="Constantia" w:cs="Constantia"/>
                    <w:spacing w:val="1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tem</w:t>
                </w:r>
                <w:proofErr w:type="spellEnd"/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 xml:space="preserve"> </w:t>
                </w:r>
                <w:proofErr w:type="spellStart"/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Informa</w:t>
                </w:r>
                <w:r>
                  <w:rPr>
                    <w:rFonts w:ascii="Constantia" w:eastAsia="Constantia" w:hAnsi="Constantia" w:cs="Constantia"/>
                    <w:spacing w:val="1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i</w:t>
                </w:r>
                <w:proofErr w:type="spellEnd"/>
                <w:r>
                  <w:rPr>
                    <w:rFonts w:ascii="Constantia" w:eastAsia="Constantia" w:hAnsi="Constantia" w:cs="Constantia"/>
                    <w:spacing w:val="-1"/>
                    <w:position w:val="1"/>
                    <w:sz w:val="24"/>
                    <w:szCs w:val="24"/>
                    <w:u w:val="single" w:color="000000"/>
                  </w:rPr>
                  <w:t xml:space="preserve"> </w:t>
                </w:r>
                <w:proofErr w:type="spellStart"/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Geograf</w:t>
                </w:r>
                <w:r>
                  <w:rPr>
                    <w:rFonts w:ascii="Constantia" w:eastAsia="Constantia" w:hAnsi="Constantia" w:cs="Constantia"/>
                    <w:spacing w:val="-1"/>
                    <w:position w:val="1"/>
                    <w:sz w:val="24"/>
                    <w:szCs w:val="24"/>
                    <w:u w:val="single" w:color="000000"/>
                  </w:rPr>
                  <w:t>i</w:t>
                </w: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A76CB"/>
    <w:multiLevelType w:val="hybridMultilevel"/>
    <w:tmpl w:val="14DCB608"/>
    <w:lvl w:ilvl="0" w:tplc="38090001">
      <w:start w:val="1"/>
      <w:numFmt w:val="bullet"/>
      <w:lvlText w:val=""/>
      <w:lvlJc w:val="left"/>
      <w:pPr>
        <w:ind w:left="217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38" w:hanging="360"/>
      </w:pPr>
      <w:rPr>
        <w:rFonts w:ascii="Wingdings" w:hAnsi="Wingdings" w:hint="default"/>
      </w:rPr>
    </w:lvl>
  </w:abstractNum>
  <w:abstractNum w:abstractNumId="1" w15:restartNumberingAfterBreak="0">
    <w:nsid w:val="12557D76"/>
    <w:multiLevelType w:val="hybridMultilevel"/>
    <w:tmpl w:val="AAAE45CE"/>
    <w:lvl w:ilvl="0" w:tplc="6B8EA12C">
      <w:start w:val="1"/>
      <w:numFmt w:val="decimal"/>
      <w:lvlText w:val="%1."/>
      <w:lvlJc w:val="left"/>
      <w:pPr>
        <w:ind w:left="18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38" w:hanging="360"/>
      </w:pPr>
    </w:lvl>
    <w:lvl w:ilvl="2" w:tplc="3809001B" w:tentative="1">
      <w:start w:val="1"/>
      <w:numFmt w:val="lowerRoman"/>
      <w:lvlText w:val="%3."/>
      <w:lvlJc w:val="right"/>
      <w:pPr>
        <w:ind w:left="3258" w:hanging="180"/>
      </w:pPr>
    </w:lvl>
    <w:lvl w:ilvl="3" w:tplc="3809000F" w:tentative="1">
      <w:start w:val="1"/>
      <w:numFmt w:val="decimal"/>
      <w:lvlText w:val="%4."/>
      <w:lvlJc w:val="left"/>
      <w:pPr>
        <w:ind w:left="3978" w:hanging="360"/>
      </w:pPr>
    </w:lvl>
    <w:lvl w:ilvl="4" w:tplc="38090019" w:tentative="1">
      <w:start w:val="1"/>
      <w:numFmt w:val="lowerLetter"/>
      <w:lvlText w:val="%5."/>
      <w:lvlJc w:val="left"/>
      <w:pPr>
        <w:ind w:left="4698" w:hanging="360"/>
      </w:pPr>
    </w:lvl>
    <w:lvl w:ilvl="5" w:tplc="3809001B" w:tentative="1">
      <w:start w:val="1"/>
      <w:numFmt w:val="lowerRoman"/>
      <w:lvlText w:val="%6."/>
      <w:lvlJc w:val="right"/>
      <w:pPr>
        <w:ind w:left="5418" w:hanging="180"/>
      </w:pPr>
    </w:lvl>
    <w:lvl w:ilvl="6" w:tplc="3809000F" w:tentative="1">
      <w:start w:val="1"/>
      <w:numFmt w:val="decimal"/>
      <w:lvlText w:val="%7."/>
      <w:lvlJc w:val="left"/>
      <w:pPr>
        <w:ind w:left="6138" w:hanging="360"/>
      </w:pPr>
    </w:lvl>
    <w:lvl w:ilvl="7" w:tplc="38090019" w:tentative="1">
      <w:start w:val="1"/>
      <w:numFmt w:val="lowerLetter"/>
      <w:lvlText w:val="%8."/>
      <w:lvlJc w:val="left"/>
      <w:pPr>
        <w:ind w:left="6858" w:hanging="360"/>
      </w:pPr>
    </w:lvl>
    <w:lvl w:ilvl="8" w:tplc="3809001B" w:tentative="1">
      <w:start w:val="1"/>
      <w:numFmt w:val="lowerRoman"/>
      <w:lvlText w:val="%9."/>
      <w:lvlJc w:val="right"/>
      <w:pPr>
        <w:ind w:left="7578" w:hanging="180"/>
      </w:pPr>
    </w:lvl>
  </w:abstractNum>
  <w:abstractNum w:abstractNumId="2" w15:restartNumberingAfterBreak="0">
    <w:nsid w:val="183B4AB7"/>
    <w:multiLevelType w:val="hybridMultilevel"/>
    <w:tmpl w:val="202809A8"/>
    <w:lvl w:ilvl="0" w:tplc="38090001">
      <w:start w:val="1"/>
      <w:numFmt w:val="bullet"/>
      <w:lvlText w:val=""/>
      <w:lvlJc w:val="left"/>
      <w:pPr>
        <w:ind w:left="25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98" w:hanging="360"/>
      </w:pPr>
      <w:rPr>
        <w:rFonts w:ascii="Wingdings" w:hAnsi="Wingdings" w:hint="default"/>
      </w:rPr>
    </w:lvl>
  </w:abstractNum>
  <w:abstractNum w:abstractNumId="3" w15:restartNumberingAfterBreak="0">
    <w:nsid w:val="1D20036E"/>
    <w:multiLevelType w:val="multilevel"/>
    <w:tmpl w:val="744A942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549"/>
    <w:rsid w:val="004F2BE4"/>
    <w:rsid w:val="006E4C8B"/>
    <w:rsid w:val="008A7801"/>
    <w:rsid w:val="00BF7518"/>
    <w:rsid w:val="00C93892"/>
    <w:rsid w:val="00D15549"/>
    <w:rsid w:val="00D16FFC"/>
    <w:rsid w:val="00D579DA"/>
    <w:rsid w:val="00DB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034C75DB"/>
  <w15:docId w15:val="{36646670-C59B-4F83-B247-A0E19D7FF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D579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4C8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4C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87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9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mt1.google.com/vt/lyrs=p&amp;x=%7bx%7d&amp;y=%7by%7d&amp;z=%7bz%7d" TargetMode="External"/><Relationship Id="rId26" Type="http://schemas.openxmlformats.org/officeDocument/2006/relationships/image" Target="media/image10.jpeg"/><Relationship Id="rId21" Type="http://schemas.openxmlformats.org/officeDocument/2006/relationships/image" Target="media/image5.jpeg"/><Relationship Id="rId34" Type="http://schemas.openxmlformats.org/officeDocument/2006/relationships/image" Target="media/image18.png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hyperlink" Target="https://mt1.google.com/vt/lyrs=h&amp;x=%7bx%7d&amp;y=%7by%7d&amp;z=%7bz%7d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www.google.cn/maps/vt?lyrs=s@189&amp;gl=cn&amp;x=%7bx%7d&amp;y=%7by%7d&amp;z=%7bz%7d" TargetMode="External"/><Relationship Id="rId20" Type="http://schemas.openxmlformats.org/officeDocument/2006/relationships/hyperlink" Target="https://server.arcgisonline.com/ArcGIS/rest/services/World_Imagery/MapServer/tile/%7bz%7d/%7by%7d/%7bx%7d" TargetMode="External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mt0.google.com/vt/lyrs=y&amp;hl=en&amp;x=%7bx%7d&amp;y=%7by%7d&amp;z=%7bz%7d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hyperlink" Target="https://server.arcgisonline.com/ArcGIS/rest/services/World_Imagery/MapServer/tile/%7bz%7d/%7by%7d/%7bx%7d" TargetMode="External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hyperlink" Target="https://qgis.org/download/" TargetMode="External"/><Relationship Id="rId14" Type="http://schemas.openxmlformats.org/officeDocument/2006/relationships/hyperlink" Target="https://mt1.google.com/vt/lyrs=r&amp;x=%7bx%7d&amp;y=%7by%7d&amp;z=%7bz%7d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hyperlink" Target="https://github.com/Fikri100103/Praktikum-SIG/tree/f749fcd48f82f4f35a1d608e853ab75bb1b39cf1/Praktikum%204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11</Pages>
  <Words>1299</Words>
  <Characters>7406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5</cp:revision>
  <dcterms:created xsi:type="dcterms:W3CDTF">2024-10-28T08:50:00Z</dcterms:created>
  <dcterms:modified xsi:type="dcterms:W3CDTF">2024-11-01T01:39:00Z</dcterms:modified>
</cp:coreProperties>
</file>