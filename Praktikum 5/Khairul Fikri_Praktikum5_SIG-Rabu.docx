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FACA13" w14:textId="77777777" w:rsidR="00F91B65" w:rsidRDefault="007F0A26">
      <w:pPr>
        <w:spacing w:line="560" w:lineRule="exact"/>
        <w:ind w:right="119"/>
        <w:jc w:val="right"/>
        <w:rPr>
          <w:rFonts w:ascii="Constantia" w:eastAsia="Constantia" w:hAnsi="Constantia" w:cs="Constantia"/>
          <w:sz w:val="48"/>
          <w:szCs w:val="48"/>
        </w:rPr>
      </w:pPr>
      <w:r>
        <w:pict w14:anchorId="2F8E0B93">
          <v:group id="_x0000_s1039" style="position:absolute;left:0;text-align:left;margin-left:426.75pt;margin-top:19.5pt;width:93pt;height:79.3pt;z-index:-251660288;mso-position-horizontal-relative:page;mso-position-vertical-relative:page" coordorigin="8535,390" coordsize="1860,1586">
            <v:shape id="_x0000_s1040" style="position:absolute;left:8535;top:390;width:1860;height:1586" coordorigin="8535,390" coordsize="1860,1586" path="m8535,1976r1860,l10395,390r-1860,l8535,1976xe" fillcolor="#009fb8" stroked="f">
              <v:path arrowok="t"/>
            </v:shape>
            <w10:wrap anchorx="page" anchory="page"/>
          </v:group>
        </w:pict>
      </w:r>
      <w:r w:rsidR="008D729C">
        <w:rPr>
          <w:rFonts w:ascii="Constantia" w:eastAsia="Constantia" w:hAnsi="Constantia" w:cs="Constantia"/>
          <w:color w:val="FFFFFF"/>
          <w:sz w:val="48"/>
          <w:szCs w:val="48"/>
        </w:rPr>
        <w:t>ST</w:t>
      </w:r>
      <w:r w:rsidR="008D729C">
        <w:rPr>
          <w:rFonts w:ascii="Constantia" w:eastAsia="Constantia" w:hAnsi="Constantia" w:cs="Constantia"/>
          <w:color w:val="FFFFFF"/>
          <w:spacing w:val="2"/>
          <w:sz w:val="48"/>
          <w:szCs w:val="48"/>
        </w:rPr>
        <w:t>T</w:t>
      </w:r>
      <w:r w:rsidR="008D729C">
        <w:rPr>
          <w:rFonts w:ascii="Constantia" w:eastAsia="Constantia" w:hAnsi="Constantia" w:cs="Constantia"/>
          <w:color w:val="FFFFFF"/>
          <w:sz w:val="48"/>
          <w:szCs w:val="48"/>
        </w:rPr>
        <w:t>-NF</w:t>
      </w:r>
    </w:p>
    <w:p w14:paraId="332722E7" w14:textId="77777777" w:rsidR="00F91B65" w:rsidRDefault="00F91B65">
      <w:pPr>
        <w:spacing w:line="200" w:lineRule="exact"/>
      </w:pPr>
    </w:p>
    <w:p w14:paraId="7F72D640" w14:textId="77777777" w:rsidR="00F91B65" w:rsidRDefault="00F91B65">
      <w:pPr>
        <w:spacing w:line="200" w:lineRule="exact"/>
      </w:pPr>
    </w:p>
    <w:p w14:paraId="73924963" w14:textId="77777777" w:rsidR="00F91B65" w:rsidRDefault="00F91B65">
      <w:pPr>
        <w:spacing w:line="200" w:lineRule="exact"/>
      </w:pPr>
    </w:p>
    <w:p w14:paraId="4E1649C9" w14:textId="77777777" w:rsidR="00F91B65" w:rsidRDefault="00F91B65">
      <w:pPr>
        <w:spacing w:line="200" w:lineRule="exact"/>
      </w:pPr>
    </w:p>
    <w:p w14:paraId="4819705F" w14:textId="77777777" w:rsidR="00F91B65" w:rsidRDefault="00F91B65">
      <w:pPr>
        <w:spacing w:line="200" w:lineRule="exact"/>
      </w:pPr>
    </w:p>
    <w:p w14:paraId="12F8C9E0" w14:textId="77777777" w:rsidR="00F91B65" w:rsidRDefault="00F91B65">
      <w:pPr>
        <w:spacing w:line="200" w:lineRule="exact"/>
      </w:pPr>
    </w:p>
    <w:p w14:paraId="6D655649" w14:textId="77777777" w:rsidR="00F91B65" w:rsidRDefault="00F91B65">
      <w:pPr>
        <w:spacing w:line="200" w:lineRule="exact"/>
      </w:pPr>
    </w:p>
    <w:p w14:paraId="63AC2C66" w14:textId="77777777" w:rsidR="00F91B65" w:rsidRDefault="00F91B65">
      <w:pPr>
        <w:spacing w:line="200" w:lineRule="exact"/>
      </w:pPr>
    </w:p>
    <w:p w14:paraId="5F3024E3" w14:textId="77777777" w:rsidR="00F91B65" w:rsidRDefault="00F91B65">
      <w:pPr>
        <w:spacing w:line="200" w:lineRule="exact"/>
      </w:pPr>
    </w:p>
    <w:p w14:paraId="5503FE84" w14:textId="77777777" w:rsidR="00F91B65" w:rsidRDefault="00F91B65">
      <w:pPr>
        <w:spacing w:line="200" w:lineRule="exact"/>
      </w:pPr>
    </w:p>
    <w:p w14:paraId="1547F6EE" w14:textId="77777777" w:rsidR="00F91B65" w:rsidRDefault="00F91B65">
      <w:pPr>
        <w:spacing w:line="200" w:lineRule="exact"/>
      </w:pPr>
    </w:p>
    <w:p w14:paraId="04D8CE4C" w14:textId="77777777" w:rsidR="00F91B65" w:rsidRDefault="00F91B65">
      <w:pPr>
        <w:spacing w:line="200" w:lineRule="exact"/>
      </w:pPr>
    </w:p>
    <w:p w14:paraId="0C6EF82E" w14:textId="77777777" w:rsidR="00F91B65" w:rsidRDefault="00F91B65">
      <w:pPr>
        <w:spacing w:line="200" w:lineRule="exact"/>
      </w:pPr>
    </w:p>
    <w:p w14:paraId="1833A387" w14:textId="77777777" w:rsidR="00F91B65" w:rsidRDefault="00F91B65">
      <w:pPr>
        <w:spacing w:line="200" w:lineRule="exact"/>
      </w:pPr>
    </w:p>
    <w:p w14:paraId="101528F8" w14:textId="77777777" w:rsidR="00F91B65" w:rsidRDefault="00F91B65">
      <w:pPr>
        <w:spacing w:line="200" w:lineRule="exact"/>
      </w:pPr>
    </w:p>
    <w:p w14:paraId="16D16B0B" w14:textId="77777777" w:rsidR="00F91B65" w:rsidRDefault="00F91B65">
      <w:pPr>
        <w:spacing w:line="200" w:lineRule="exact"/>
      </w:pPr>
    </w:p>
    <w:p w14:paraId="7B043A44" w14:textId="77777777" w:rsidR="00F91B65" w:rsidRDefault="00F91B65">
      <w:pPr>
        <w:spacing w:line="200" w:lineRule="exact"/>
      </w:pPr>
    </w:p>
    <w:p w14:paraId="6C3C4886" w14:textId="77777777" w:rsidR="00F91B65" w:rsidRDefault="00F91B65">
      <w:pPr>
        <w:spacing w:line="200" w:lineRule="exact"/>
      </w:pPr>
    </w:p>
    <w:p w14:paraId="5FB72667" w14:textId="77777777" w:rsidR="00F91B65" w:rsidRDefault="00F91B65">
      <w:pPr>
        <w:spacing w:line="200" w:lineRule="exact"/>
      </w:pPr>
    </w:p>
    <w:p w14:paraId="104922A6" w14:textId="77777777" w:rsidR="00F91B65" w:rsidRDefault="00F91B65">
      <w:pPr>
        <w:spacing w:line="200" w:lineRule="exact"/>
      </w:pPr>
    </w:p>
    <w:p w14:paraId="60C2FCFD" w14:textId="77777777" w:rsidR="00F91B65" w:rsidRDefault="00F91B65">
      <w:pPr>
        <w:spacing w:line="200" w:lineRule="exact"/>
      </w:pPr>
    </w:p>
    <w:p w14:paraId="33706913" w14:textId="77777777" w:rsidR="00F91B65" w:rsidRDefault="00F91B65">
      <w:pPr>
        <w:spacing w:line="200" w:lineRule="exact"/>
      </w:pPr>
    </w:p>
    <w:p w14:paraId="7A7BDEB5" w14:textId="77777777" w:rsidR="00F91B65" w:rsidRDefault="00F91B65">
      <w:pPr>
        <w:spacing w:line="200" w:lineRule="exact"/>
      </w:pPr>
    </w:p>
    <w:p w14:paraId="7D1BB9AA" w14:textId="77777777" w:rsidR="00F91B65" w:rsidRDefault="00F91B65">
      <w:pPr>
        <w:spacing w:line="200" w:lineRule="exact"/>
      </w:pPr>
    </w:p>
    <w:p w14:paraId="2BAEAEF6" w14:textId="77777777" w:rsidR="00F91B65" w:rsidRDefault="00F91B65">
      <w:pPr>
        <w:spacing w:line="200" w:lineRule="exact"/>
      </w:pPr>
    </w:p>
    <w:p w14:paraId="677AE51D" w14:textId="77777777" w:rsidR="00F91B65" w:rsidRDefault="00F91B65">
      <w:pPr>
        <w:spacing w:line="200" w:lineRule="exact"/>
      </w:pPr>
    </w:p>
    <w:p w14:paraId="70B469E4" w14:textId="77777777" w:rsidR="00F91B65" w:rsidRDefault="00F91B65">
      <w:pPr>
        <w:spacing w:line="200" w:lineRule="exact"/>
      </w:pPr>
    </w:p>
    <w:p w14:paraId="544F404B" w14:textId="77777777" w:rsidR="00F91B65" w:rsidRDefault="00F91B65">
      <w:pPr>
        <w:spacing w:line="200" w:lineRule="exact"/>
      </w:pPr>
    </w:p>
    <w:p w14:paraId="7F626FCF" w14:textId="77777777" w:rsidR="00F91B65" w:rsidRDefault="00F91B65">
      <w:pPr>
        <w:spacing w:line="200" w:lineRule="exact"/>
      </w:pPr>
    </w:p>
    <w:p w14:paraId="7E684DFC" w14:textId="77777777" w:rsidR="00F91B65" w:rsidRDefault="00F91B65">
      <w:pPr>
        <w:spacing w:line="200" w:lineRule="exact"/>
      </w:pPr>
    </w:p>
    <w:p w14:paraId="0284AB12" w14:textId="77777777" w:rsidR="00F91B65" w:rsidRDefault="00F91B65">
      <w:pPr>
        <w:spacing w:line="200" w:lineRule="exact"/>
      </w:pPr>
    </w:p>
    <w:p w14:paraId="36A38205" w14:textId="77777777" w:rsidR="00F91B65" w:rsidRDefault="00F91B65">
      <w:pPr>
        <w:spacing w:line="200" w:lineRule="exact"/>
      </w:pPr>
    </w:p>
    <w:p w14:paraId="39BFC14D" w14:textId="77777777" w:rsidR="00F91B65" w:rsidRDefault="00F91B65">
      <w:pPr>
        <w:spacing w:line="200" w:lineRule="exact"/>
      </w:pPr>
    </w:p>
    <w:p w14:paraId="0C677C65" w14:textId="77777777" w:rsidR="00F91B65" w:rsidRDefault="00F91B65">
      <w:pPr>
        <w:spacing w:line="200" w:lineRule="exact"/>
      </w:pPr>
    </w:p>
    <w:p w14:paraId="791BE4DD" w14:textId="77777777" w:rsidR="00F91B65" w:rsidRDefault="00F91B65">
      <w:pPr>
        <w:spacing w:line="200" w:lineRule="exact"/>
      </w:pPr>
    </w:p>
    <w:p w14:paraId="3E27D8A3" w14:textId="77777777" w:rsidR="00F91B65" w:rsidRDefault="00F91B65">
      <w:pPr>
        <w:spacing w:before="20" w:line="260" w:lineRule="exact"/>
        <w:rPr>
          <w:sz w:val="26"/>
          <w:szCs w:val="26"/>
        </w:rPr>
      </w:pPr>
    </w:p>
    <w:p w14:paraId="19AEC3DA" w14:textId="77777777" w:rsidR="00F91B65" w:rsidRDefault="008D729C">
      <w:pPr>
        <w:spacing w:line="780" w:lineRule="exact"/>
        <w:ind w:left="814"/>
        <w:rPr>
          <w:rFonts w:ascii="Constantia" w:eastAsia="Constantia" w:hAnsi="Constantia" w:cs="Constantia"/>
          <w:sz w:val="72"/>
          <w:szCs w:val="72"/>
        </w:rPr>
      </w:pPr>
      <w:proofErr w:type="spellStart"/>
      <w:r>
        <w:rPr>
          <w:rFonts w:ascii="Constantia" w:eastAsia="Constantia" w:hAnsi="Constantia" w:cs="Constantia"/>
          <w:color w:val="009FB8"/>
          <w:position w:val="2"/>
          <w:sz w:val="72"/>
          <w:szCs w:val="72"/>
        </w:rPr>
        <w:t>Praktikum</w:t>
      </w:r>
      <w:proofErr w:type="spellEnd"/>
      <w:r>
        <w:rPr>
          <w:rFonts w:ascii="Constantia" w:eastAsia="Constantia" w:hAnsi="Constantia" w:cs="Constantia"/>
          <w:color w:val="009FB8"/>
          <w:position w:val="2"/>
          <w:sz w:val="72"/>
          <w:szCs w:val="72"/>
        </w:rPr>
        <w:t xml:space="preserve"> SIG</w:t>
      </w:r>
    </w:p>
    <w:p w14:paraId="609C457B" w14:textId="77777777" w:rsidR="00F91B65" w:rsidRDefault="008D729C">
      <w:pPr>
        <w:spacing w:line="780" w:lineRule="exact"/>
        <w:ind w:left="814"/>
        <w:rPr>
          <w:rFonts w:ascii="Constantia" w:eastAsia="Constantia" w:hAnsi="Constantia" w:cs="Constantia"/>
          <w:sz w:val="72"/>
          <w:szCs w:val="72"/>
        </w:rPr>
      </w:pPr>
      <w:proofErr w:type="spellStart"/>
      <w:r>
        <w:rPr>
          <w:rFonts w:ascii="Constantia" w:eastAsia="Constantia" w:hAnsi="Constantia" w:cs="Constantia"/>
          <w:color w:val="009FB8"/>
          <w:position w:val="2"/>
          <w:sz w:val="72"/>
          <w:szCs w:val="72"/>
        </w:rPr>
        <w:t>Apli</w:t>
      </w:r>
      <w:r>
        <w:rPr>
          <w:rFonts w:ascii="Constantia" w:eastAsia="Constantia" w:hAnsi="Constantia" w:cs="Constantia"/>
          <w:color w:val="009FB8"/>
          <w:spacing w:val="-2"/>
          <w:position w:val="2"/>
          <w:sz w:val="72"/>
          <w:szCs w:val="72"/>
        </w:rPr>
        <w:t>k</w:t>
      </w:r>
      <w:r>
        <w:rPr>
          <w:rFonts w:ascii="Constantia" w:eastAsia="Constantia" w:hAnsi="Constantia" w:cs="Constantia"/>
          <w:color w:val="009FB8"/>
          <w:position w:val="2"/>
          <w:sz w:val="72"/>
          <w:szCs w:val="72"/>
        </w:rPr>
        <w:t>asi</w:t>
      </w:r>
      <w:proofErr w:type="spellEnd"/>
    </w:p>
    <w:p w14:paraId="66225DDE" w14:textId="77777777" w:rsidR="00F91B65" w:rsidRDefault="008D729C">
      <w:pPr>
        <w:spacing w:line="780" w:lineRule="exact"/>
        <w:ind w:left="814"/>
        <w:rPr>
          <w:rFonts w:ascii="Constantia" w:eastAsia="Constantia" w:hAnsi="Constantia" w:cs="Constantia"/>
          <w:sz w:val="72"/>
          <w:szCs w:val="72"/>
        </w:rPr>
      </w:pPr>
      <w:proofErr w:type="spellStart"/>
      <w:r>
        <w:rPr>
          <w:rFonts w:ascii="Constantia" w:eastAsia="Constantia" w:hAnsi="Constantia" w:cs="Constantia"/>
          <w:color w:val="009FB8"/>
          <w:position w:val="2"/>
          <w:sz w:val="72"/>
          <w:szCs w:val="72"/>
        </w:rPr>
        <w:t>QuantumGis</w:t>
      </w:r>
      <w:proofErr w:type="spellEnd"/>
      <w:r>
        <w:rPr>
          <w:rFonts w:ascii="Constantia" w:eastAsia="Constantia" w:hAnsi="Constantia" w:cs="Constantia"/>
          <w:color w:val="009FB8"/>
          <w:position w:val="2"/>
          <w:sz w:val="72"/>
          <w:szCs w:val="72"/>
        </w:rPr>
        <w:t xml:space="preserve"> -2</w:t>
      </w:r>
    </w:p>
    <w:p w14:paraId="4F77F3DA" w14:textId="77777777" w:rsidR="00F91B65" w:rsidRDefault="00F91B65">
      <w:pPr>
        <w:spacing w:before="9" w:line="140" w:lineRule="exact"/>
        <w:rPr>
          <w:sz w:val="14"/>
          <w:szCs w:val="14"/>
        </w:rPr>
      </w:pPr>
    </w:p>
    <w:p w14:paraId="47D2C2BE" w14:textId="77777777" w:rsidR="00F91B65" w:rsidRDefault="00F91B65">
      <w:pPr>
        <w:spacing w:line="200" w:lineRule="exact"/>
      </w:pPr>
    </w:p>
    <w:p w14:paraId="7B85D6F9" w14:textId="77777777" w:rsidR="00F91B65" w:rsidRDefault="00F91B65">
      <w:pPr>
        <w:spacing w:line="200" w:lineRule="exact"/>
      </w:pPr>
    </w:p>
    <w:p w14:paraId="58951A7F" w14:textId="77777777" w:rsidR="00F91B65" w:rsidRDefault="008D729C">
      <w:pPr>
        <w:ind w:left="814"/>
        <w:rPr>
          <w:rFonts w:ascii="Constantia" w:eastAsia="Constantia" w:hAnsi="Constantia" w:cs="Constantia"/>
          <w:sz w:val="28"/>
          <w:szCs w:val="28"/>
        </w:rPr>
      </w:pPr>
      <w:r>
        <w:rPr>
          <w:rFonts w:ascii="Constantia" w:eastAsia="Constantia" w:hAnsi="Constantia" w:cs="Constantia"/>
          <w:color w:val="2C3E70"/>
          <w:sz w:val="28"/>
          <w:szCs w:val="28"/>
        </w:rPr>
        <w:t>TEK</w:t>
      </w:r>
      <w:r>
        <w:rPr>
          <w:rFonts w:ascii="Constantia" w:eastAsia="Constantia" w:hAnsi="Constantia" w:cs="Constantia"/>
          <w:color w:val="2C3E70"/>
          <w:spacing w:val="-1"/>
          <w:sz w:val="28"/>
          <w:szCs w:val="28"/>
        </w:rPr>
        <w:t>N</w:t>
      </w:r>
      <w:r>
        <w:rPr>
          <w:rFonts w:ascii="Constantia" w:eastAsia="Constantia" w:hAnsi="Constantia" w:cs="Constantia"/>
          <w:color w:val="2C3E70"/>
          <w:sz w:val="28"/>
          <w:szCs w:val="28"/>
        </w:rPr>
        <w:t xml:space="preserve">IK 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I</w:t>
      </w:r>
      <w:r>
        <w:rPr>
          <w:rFonts w:ascii="Constantia" w:eastAsia="Constantia" w:hAnsi="Constantia" w:cs="Constantia"/>
          <w:color w:val="2C3E70"/>
          <w:spacing w:val="1"/>
          <w:sz w:val="28"/>
          <w:szCs w:val="28"/>
        </w:rPr>
        <w:t>N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FO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R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M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A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T</w:t>
      </w:r>
      <w:r>
        <w:rPr>
          <w:rFonts w:ascii="Constantia" w:eastAsia="Constantia" w:hAnsi="Constantia" w:cs="Constantia"/>
          <w:color w:val="2C3E70"/>
          <w:spacing w:val="1"/>
          <w:sz w:val="28"/>
          <w:szCs w:val="28"/>
        </w:rPr>
        <w:t>I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KA</w:t>
      </w:r>
      <w:r>
        <w:rPr>
          <w:rFonts w:ascii="Constantia" w:eastAsia="Constantia" w:hAnsi="Constantia" w:cs="Constantia"/>
          <w:color w:val="2C3E70"/>
          <w:spacing w:val="1"/>
          <w:sz w:val="28"/>
          <w:szCs w:val="28"/>
        </w:rPr>
        <w:t xml:space="preserve"> </w:t>
      </w:r>
      <w:r>
        <w:rPr>
          <w:rFonts w:ascii="Constantia" w:eastAsia="Constantia" w:hAnsi="Constantia" w:cs="Constantia"/>
          <w:color w:val="2C3E70"/>
          <w:sz w:val="28"/>
          <w:szCs w:val="28"/>
        </w:rPr>
        <w:t xml:space="preserve">/ 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S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I</w:t>
      </w:r>
      <w:r>
        <w:rPr>
          <w:rFonts w:ascii="Constantia" w:eastAsia="Constantia" w:hAnsi="Constantia" w:cs="Constantia"/>
          <w:color w:val="2C3E70"/>
          <w:spacing w:val="1"/>
          <w:sz w:val="28"/>
          <w:szCs w:val="28"/>
        </w:rPr>
        <w:t>S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T</w:t>
      </w:r>
      <w:r>
        <w:rPr>
          <w:rFonts w:ascii="Constantia" w:eastAsia="Constantia" w:hAnsi="Constantia" w:cs="Constantia"/>
          <w:color w:val="2C3E70"/>
          <w:sz w:val="28"/>
          <w:szCs w:val="28"/>
        </w:rPr>
        <w:t xml:space="preserve">EM 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I</w:t>
      </w:r>
      <w:r>
        <w:rPr>
          <w:rFonts w:ascii="Constantia" w:eastAsia="Constantia" w:hAnsi="Constantia" w:cs="Constantia"/>
          <w:color w:val="2C3E70"/>
          <w:spacing w:val="1"/>
          <w:sz w:val="28"/>
          <w:szCs w:val="28"/>
        </w:rPr>
        <w:t>N</w:t>
      </w:r>
      <w:r>
        <w:rPr>
          <w:rFonts w:ascii="Constantia" w:eastAsia="Constantia" w:hAnsi="Constantia" w:cs="Constantia"/>
          <w:color w:val="2C3E70"/>
          <w:spacing w:val="-3"/>
          <w:sz w:val="28"/>
          <w:szCs w:val="28"/>
        </w:rPr>
        <w:t>F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ORM</w:t>
      </w:r>
      <w:r>
        <w:rPr>
          <w:rFonts w:ascii="Constantia" w:eastAsia="Constantia" w:hAnsi="Constantia" w:cs="Constantia"/>
          <w:color w:val="2C3E70"/>
          <w:spacing w:val="-2"/>
          <w:sz w:val="28"/>
          <w:szCs w:val="28"/>
        </w:rPr>
        <w:t>A</w:t>
      </w:r>
      <w:r>
        <w:rPr>
          <w:rFonts w:ascii="Constantia" w:eastAsia="Constantia" w:hAnsi="Constantia" w:cs="Constantia"/>
          <w:color w:val="2C3E70"/>
          <w:sz w:val="28"/>
          <w:szCs w:val="28"/>
        </w:rPr>
        <w:t>SI</w:t>
      </w:r>
    </w:p>
    <w:p w14:paraId="6B2666B5" w14:textId="77777777" w:rsidR="00F91B65" w:rsidRDefault="008D729C">
      <w:pPr>
        <w:spacing w:before="81"/>
        <w:ind w:left="814"/>
        <w:rPr>
          <w:rFonts w:ascii="Constantia" w:eastAsia="Constantia" w:hAnsi="Constantia" w:cs="Constantia"/>
          <w:sz w:val="24"/>
          <w:szCs w:val="24"/>
        </w:rPr>
        <w:sectPr w:rsidR="00F91B65">
          <w:pgSz w:w="11920" w:h="16860"/>
          <w:pgMar w:top="1300" w:right="1480" w:bottom="280" w:left="1680" w:header="720" w:footer="720" w:gutter="0"/>
          <w:cols w:space="720"/>
        </w:sectPr>
      </w:pPr>
      <w:r>
        <w:rPr>
          <w:rFonts w:ascii="Constantia" w:eastAsia="Constantia" w:hAnsi="Constantia" w:cs="Constantia"/>
          <w:color w:val="7389C7"/>
          <w:sz w:val="24"/>
          <w:szCs w:val="24"/>
        </w:rPr>
        <w:t>STT</w:t>
      </w:r>
      <w:r>
        <w:rPr>
          <w:rFonts w:ascii="Constantia" w:eastAsia="Constantia" w:hAnsi="Constantia" w:cs="Constantia"/>
          <w:color w:val="7389C7"/>
          <w:spacing w:val="-1"/>
          <w:sz w:val="24"/>
          <w:szCs w:val="24"/>
        </w:rPr>
        <w:t xml:space="preserve"> T</w:t>
      </w:r>
      <w:r>
        <w:rPr>
          <w:rFonts w:ascii="Constantia" w:eastAsia="Constantia" w:hAnsi="Constantia" w:cs="Constantia"/>
          <w:color w:val="7389C7"/>
          <w:sz w:val="24"/>
          <w:szCs w:val="24"/>
        </w:rPr>
        <w:t>ER</w:t>
      </w:r>
      <w:r>
        <w:rPr>
          <w:rFonts w:ascii="Constantia" w:eastAsia="Constantia" w:hAnsi="Constantia" w:cs="Constantia"/>
          <w:color w:val="7389C7"/>
          <w:spacing w:val="1"/>
          <w:sz w:val="24"/>
          <w:szCs w:val="24"/>
        </w:rPr>
        <w:t>P</w:t>
      </w:r>
      <w:r>
        <w:rPr>
          <w:rFonts w:ascii="Constantia" w:eastAsia="Constantia" w:hAnsi="Constantia" w:cs="Constantia"/>
          <w:color w:val="7389C7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color w:val="7389C7"/>
          <w:sz w:val="24"/>
          <w:szCs w:val="24"/>
        </w:rPr>
        <w:t>DU</w:t>
      </w:r>
      <w:r>
        <w:rPr>
          <w:rFonts w:ascii="Constantia" w:eastAsia="Constantia" w:hAnsi="Constantia" w:cs="Constantia"/>
          <w:color w:val="7389C7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color w:val="7389C7"/>
          <w:spacing w:val="2"/>
          <w:sz w:val="24"/>
          <w:szCs w:val="24"/>
        </w:rPr>
        <w:t>N</w:t>
      </w:r>
      <w:r>
        <w:rPr>
          <w:rFonts w:ascii="Constantia" w:eastAsia="Constantia" w:hAnsi="Constantia" w:cs="Constantia"/>
          <w:color w:val="7389C7"/>
          <w:spacing w:val="-1"/>
          <w:sz w:val="24"/>
          <w:szCs w:val="24"/>
        </w:rPr>
        <w:t>U</w:t>
      </w:r>
      <w:r>
        <w:rPr>
          <w:rFonts w:ascii="Constantia" w:eastAsia="Constantia" w:hAnsi="Constantia" w:cs="Constantia"/>
          <w:color w:val="7389C7"/>
          <w:sz w:val="24"/>
          <w:szCs w:val="24"/>
        </w:rPr>
        <w:t>R</w:t>
      </w:r>
      <w:r>
        <w:rPr>
          <w:rFonts w:ascii="Constantia" w:eastAsia="Constantia" w:hAnsi="Constantia" w:cs="Constantia"/>
          <w:color w:val="7389C7"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color w:val="7389C7"/>
          <w:sz w:val="24"/>
          <w:szCs w:val="24"/>
        </w:rPr>
        <w:t>L</w:t>
      </w:r>
      <w:r>
        <w:rPr>
          <w:rFonts w:ascii="Constantia" w:eastAsia="Constantia" w:hAnsi="Constantia" w:cs="Constantia"/>
          <w:color w:val="7389C7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color w:val="7389C7"/>
          <w:sz w:val="24"/>
          <w:szCs w:val="24"/>
        </w:rPr>
        <w:t>FIKRI</w:t>
      </w:r>
    </w:p>
    <w:p w14:paraId="3B3F0F29" w14:textId="77777777" w:rsidR="00F91B65" w:rsidRDefault="00F91B65">
      <w:pPr>
        <w:spacing w:before="4" w:line="140" w:lineRule="exact"/>
        <w:rPr>
          <w:sz w:val="14"/>
          <w:szCs w:val="14"/>
        </w:rPr>
      </w:pPr>
    </w:p>
    <w:p w14:paraId="7D3576D3" w14:textId="77777777" w:rsidR="00F91B65" w:rsidRDefault="00F91B65">
      <w:pPr>
        <w:spacing w:line="200" w:lineRule="exact"/>
      </w:pPr>
    </w:p>
    <w:p w14:paraId="071C822E" w14:textId="77777777" w:rsidR="00F91B65" w:rsidRDefault="00F91B65">
      <w:pPr>
        <w:spacing w:line="200" w:lineRule="exact"/>
      </w:pPr>
    </w:p>
    <w:p w14:paraId="6BBAC632" w14:textId="77777777" w:rsidR="00F91B65" w:rsidRDefault="00F91B65">
      <w:pPr>
        <w:spacing w:line="200" w:lineRule="exact"/>
      </w:pPr>
    </w:p>
    <w:p w14:paraId="775261CC" w14:textId="77777777" w:rsidR="00F91B65" w:rsidRDefault="008D729C">
      <w:pPr>
        <w:spacing w:line="460" w:lineRule="exact"/>
        <w:ind w:left="3863"/>
        <w:rPr>
          <w:rFonts w:ascii="Constantia" w:eastAsia="Constantia" w:hAnsi="Constantia" w:cs="Constantia"/>
          <w:sz w:val="40"/>
          <w:szCs w:val="40"/>
        </w:rPr>
      </w:pPr>
      <w:proofErr w:type="spellStart"/>
      <w:r>
        <w:rPr>
          <w:rFonts w:ascii="Constantia" w:eastAsia="Constantia" w:hAnsi="Constantia" w:cs="Constantia"/>
          <w:b/>
          <w:position w:val="1"/>
          <w:sz w:val="30"/>
          <w:szCs w:val="30"/>
        </w:rPr>
        <w:t>Apl</w:t>
      </w:r>
      <w:r>
        <w:rPr>
          <w:rFonts w:ascii="Constantia" w:eastAsia="Constantia" w:hAnsi="Constantia" w:cs="Constantia"/>
          <w:b/>
          <w:spacing w:val="-2"/>
          <w:position w:val="1"/>
          <w:sz w:val="30"/>
          <w:szCs w:val="30"/>
        </w:rPr>
        <w:t>i</w:t>
      </w:r>
      <w:r>
        <w:rPr>
          <w:rFonts w:ascii="Constantia" w:eastAsia="Constantia" w:hAnsi="Constantia" w:cs="Constantia"/>
          <w:b/>
          <w:position w:val="1"/>
          <w:sz w:val="30"/>
          <w:szCs w:val="30"/>
        </w:rPr>
        <w:t>kasi</w:t>
      </w:r>
      <w:proofErr w:type="spellEnd"/>
      <w:r>
        <w:rPr>
          <w:rFonts w:ascii="Constantia" w:eastAsia="Constantia" w:hAnsi="Constantia" w:cs="Constantia"/>
          <w:b/>
          <w:spacing w:val="-1"/>
          <w:position w:val="1"/>
          <w:sz w:val="30"/>
          <w:szCs w:val="30"/>
        </w:rPr>
        <w:t xml:space="preserve"> </w:t>
      </w:r>
      <w:r>
        <w:rPr>
          <w:rFonts w:ascii="Constantia" w:eastAsia="Constantia" w:hAnsi="Constantia" w:cs="Constantia"/>
          <w:b/>
          <w:spacing w:val="1"/>
          <w:position w:val="1"/>
          <w:sz w:val="30"/>
          <w:szCs w:val="30"/>
        </w:rPr>
        <w:t>Q</w:t>
      </w:r>
      <w:r>
        <w:rPr>
          <w:rFonts w:ascii="Constantia" w:eastAsia="Constantia" w:hAnsi="Constantia" w:cs="Constantia"/>
          <w:b/>
          <w:spacing w:val="-1"/>
          <w:position w:val="1"/>
          <w:sz w:val="30"/>
          <w:szCs w:val="30"/>
        </w:rPr>
        <w:t>u</w:t>
      </w:r>
      <w:r>
        <w:rPr>
          <w:rFonts w:ascii="Constantia" w:eastAsia="Constantia" w:hAnsi="Constantia" w:cs="Constantia"/>
          <w:b/>
          <w:position w:val="1"/>
          <w:sz w:val="30"/>
          <w:szCs w:val="30"/>
        </w:rPr>
        <w:t>ant</w:t>
      </w:r>
      <w:r>
        <w:rPr>
          <w:rFonts w:ascii="Constantia" w:eastAsia="Constantia" w:hAnsi="Constantia" w:cs="Constantia"/>
          <w:b/>
          <w:spacing w:val="2"/>
          <w:position w:val="1"/>
          <w:sz w:val="30"/>
          <w:szCs w:val="30"/>
        </w:rPr>
        <w:t>u</w:t>
      </w:r>
      <w:r>
        <w:rPr>
          <w:rFonts w:ascii="Constantia" w:eastAsia="Constantia" w:hAnsi="Constantia" w:cs="Constantia"/>
          <w:b/>
          <w:position w:val="1"/>
          <w:sz w:val="30"/>
          <w:szCs w:val="30"/>
        </w:rPr>
        <w:t xml:space="preserve">m </w:t>
      </w:r>
      <w:r>
        <w:rPr>
          <w:rFonts w:ascii="Constantia" w:eastAsia="Constantia" w:hAnsi="Constantia" w:cs="Constantia"/>
          <w:b/>
          <w:spacing w:val="1"/>
          <w:position w:val="1"/>
          <w:sz w:val="30"/>
          <w:szCs w:val="30"/>
        </w:rPr>
        <w:t>G</w:t>
      </w:r>
      <w:r>
        <w:rPr>
          <w:rFonts w:ascii="Constantia" w:eastAsia="Constantia" w:hAnsi="Constantia" w:cs="Constantia"/>
          <w:b/>
          <w:position w:val="1"/>
          <w:sz w:val="30"/>
          <w:szCs w:val="30"/>
        </w:rPr>
        <w:t>IS</w:t>
      </w:r>
      <w:r>
        <w:rPr>
          <w:rFonts w:ascii="Constantia" w:eastAsia="Constantia" w:hAnsi="Constantia" w:cs="Constantia"/>
          <w:b/>
          <w:spacing w:val="2"/>
          <w:position w:val="1"/>
          <w:sz w:val="30"/>
          <w:szCs w:val="30"/>
        </w:rPr>
        <w:t xml:space="preserve"> </w:t>
      </w:r>
      <w:r>
        <w:rPr>
          <w:rFonts w:ascii="Constantia" w:eastAsia="Constantia" w:hAnsi="Constantia" w:cs="Constantia"/>
          <w:b/>
          <w:position w:val="1"/>
          <w:sz w:val="40"/>
          <w:szCs w:val="40"/>
        </w:rPr>
        <w:t>2</w:t>
      </w:r>
    </w:p>
    <w:p w14:paraId="2E7ED635" w14:textId="77777777" w:rsidR="00F91B65" w:rsidRDefault="00F91B65">
      <w:pPr>
        <w:spacing w:line="200" w:lineRule="exact"/>
      </w:pPr>
    </w:p>
    <w:p w14:paraId="52EC75E9" w14:textId="77777777" w:rsidR="00F91B65" w:rsidRDefault="00F91B65">
      <w:pPr>
        <w:spacing w:line="200" w:lineRule="exact"/>
      </w:pPr>
    </w:p>
    <w:p w14:paraId="5474507F" w14:textId="77777777" w:rsidR="00F91B65" w:rsidRDefault="00F91B65">
      <w:pPr>
        <w:spacing w:line="200" w:lineRule="exact"/>
      </w:pPr>
    </w:p>
    <w:p w14:paraId="0D4104B6" w14:textId="77777777" w:rsidR="00F91B65" w:rsidRDefault="00F91B65">
      <w:pPr>
        <w:spacing w:before="10" w:line="240" w:lineRule="exact"/>
        <w:rPr>
          <w:sz w:val="24"/>
          <w:szCs w:val="24"/>
        </w:rPr>
      </w:pPr>
    </w:p>
    <w:p w14:paraId="125E752A" w14:textId="77777777" w:rsidR="00F91B65" w:rsidRDefault="008D729C">
      <w:pPr>
        <w:ind w:left="1098"/>
        <w:rPr>
          <w:rFonts w:ascii="Constantia" w:eastAsia="Constantia" w:hAnsi="Constantia" w:cs="Constantia"/>
          <w:sz w:val="24"/>
          <w:szCs w:val="24"/>
        </w:rPr>
      </w:pP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Pokok</w:t>
      </w:r>
      <w:proofErr w:type="spellEnd"/>
      <w:r>
        <w:rPr>
          <w:rFonts w:ascii="Constantia" w:eastAsia="Constantia" w:hAnsi="Constantia" w:cs="Constantia"/>
          <w:b/>
          <w:sz w:val="24"/>
          <w:szCs w:val="24"/>
        </w:rPr>
        <w:t xml:space="preserve"> B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h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sa</w:t>
      </w:r>
      <w:r>
        <w:rPr>
          <w:rFonts w:ascii="Constantia" w:eastAsia="Constantia" w:hAnsi="Constantia" w:cs="Constantia"/>
          <w:b/>
          <w:sz w:val="24"/>
          <w:szCs w:val="24"/>
        </w:rPr>
        <w:t>n</w:t>
      </w:r>
    </w:p>
    <w:p w14:paraId="4CC184D4" w14:textId="77777777" w:rsidR="00F91B65" w:rsidRDefault="00F91B65">
      <w:pPr>
        <w:spacing w:before="7" w:line="140" w:lineRule="exact"/>
        <w:rPr>
          <w:sz w:val="15"/>
          <w:szCs w:val="15"/>
        </w:rPr>
      </w:pPr>
    </w:p>
    <w:p w14:paraId="3711982D" w14:textId="77777777" w:rsidR="00F91B65" w:rsidRDefault="008D729C">
      <w:pPr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buat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</w:t>
      </w:r>
      <w:r>
        <w:rPr>
          <w:rFonts w:ascii="Constantia" w:eastAsia="Constantia" w:hAnsi="Constantia" w:cs="Constantia"/>
          <w:spacing w:val="-3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f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rmat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Geo</w:t>
      </w:r>
      <w:r>
        <w:rPr>
          <w:rFonts w:ascii="Constantia" w:eastAsia="Constantia" w:hAnsi="Constantia" w:cs="Constantia"/>
          <w:spacing w:val="-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S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N</w:t>
      </w:r>
      <w:proofErr w:type="spellEnd"/>
    </w:p>
    <w:p w14:paraId="3907C40D" w14:textId="77777777" w:rsidR="00F91B65" w:rsidRDefault="008D729C">
      <w:pPr>
        <w:spacing w:before="32"/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en</w:t>
      </w:r>
      <w:r>
        <w:rPr>
          <w:rFonts w:ascii="Constantia" w:eastAsia="Constantia" w:hAnsi="Constantia" w:cs="Constantia"/>
          <w:spacing w:val="1"/>
          <w:sz w:val="24"/>
          <w:szCs w:val="24"/>
        </w:rPr>
        <w:t>g</w:t>
      </w:r>
      <w:r>
        <w:rPr>
          <w:rFonts w:ascii="Constantia" w:eastAsia="Constantia" w:hAnsi="Constantia" w:cs="Constantia"/>
          <w:sz w:val="24"/>
          <w:szCs w:val="24"/>
        </w:rPr>
        <w:t>guna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dat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et</w:t>
      </w:r>
      <w:r>
        <w:rPr>
          <w:rFonts w:ascii="Constantia" w:eastAsia="Constantia" w:hAnsi="Constantia" w:cs="Constantia"/>
          <w:spacing w:val="-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Geo</w:t>
      </w:r>
      <w:r>
        <w:rPr>
          <w:rFonts w:ascii="Constantia" w:eastAsia="Constantia" w:hAnsi="Constantia" w:cs="Constantia"/>
          <w:spacing w:val="-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S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pada </w:t>
      </w:r>
      <w:proofErr w:type="spellStart"/>
      <w:r>
        <w:rPr>
          <w:rFonts w:ascii="Constantia" w:eastAsia="Constantia" w:hAnsi="Constantia" w:cs="Constantia"/>
          <w:spacing w:val="2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plika</w:t>
      </w:r>
      <w:r>
        <w:rPr>
          <w:rFonts w:ascii="Constantia" w:eastAsia="Constantia" w:hAnsi="Constantia" w:cs="Constantia"/>
          <w:spacing w:val="2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GIS</w:t>
      </w:r>
    </w:p>
    <w:p w14:paraId="79F8E80F" w14:textId="77777777" w:rsidR="00F91B65" w:rsidRDefault="008D729C">
      <w:pPr>
        <w:spacing w:before="35"/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enam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-2"/>
          <w:sz w:val="24"/>
          <w:szCs w:val="24"/>
        </w:rPr>
        <w:t>h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dat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et n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 xml:space="preserve">n 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pat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al pada layer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peta</w:t>
      </w:r>
    </w:p>
    <w:p w14:paraId="5CEB7046" w14:textId="77777777" w:rsidR="00F91B65" w:rsidRDefault="00F91B65">
      <w:pPr>
        <w:spacing w:before="9" w:line="260" w:lineRule="exact"/>
        <w:rPr>
          <w:sz w:val="26"/>
          <w:szCs w:val="26"/>
        </w:rPr>
      </w:pPr>
    </w:p>
    <w:p w14:paraId="4F3F0BC4" w14:textId="77777777" w:rsidR="00F91B65" w:rsidRDefault="008D729C">
      <w:pPr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b/>
          <w:sz w:val="24"/>
          <w:szCs w:val="24"/>
        </w:rPr>
        <w:t>Tuju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 xml:space="preserve">n </w:t>
      </w: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P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ktik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b/>
          <w:sz w:val="24"/>
          <w:szCs w:val="24"/>
        </w:rPr>
        <w:t>m</w:t>
      </w:r>
      <w:proofErr w:type="spellEnd"/>
    </w:p>
    <w:p w14:paraId="40B32BFB" w14:textId="77777777" w:rsidR="00F91B65" w:rsidRDefault="00F91B65">
      <w:pPr>
        <w:spacing w:before="9" w:line="140" w:lineRule="exact"/>
        <w:rPr>
          <w:sz w:val="14"/>
          <w:szCs w:val="14"/>
        </w:rPr>
      </w:pPr>
    </w:p>
    <w:p w14:paraId="34AB047E" w14:textId="77777777" w:rsidR="00F91B65" w:rsidRDefault="008D729C">
      <w:pPr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Setelah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mela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pr</w:t>
      </w:r>
      <w:r>
        <w:rPr>
          <w:rFonts w:ascii="Constantia" w:eastAsia="Constantia" w:hAnsi="Constantia" w:cs="Constantia"/>
          <w:spacing w:val="-3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um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mah</w:t>
      </w:r>
      <w:r>
        <w:rPr>
          <w:rFonts w:ascii="Constantia" w:eastAsia="Constantia" w:hAnsi="Constantia" w:cs="Constantia"/>
          <w:spacing w:val="-2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iswa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</w:t>
      </w:r>
      <w:r>
        <w:rPr>
          <w:rFonts w:ascii="Constantia" w:eastAsia="Constantia" w:hAnsi="Constantia" w:cs="Constantia"/>
          <w:spacing w:val="-3"/>
          <w:sz w:val="24"/>
          <w:szCs w:val="24"/>
        </w:rPr>
        <w:t>h</w:t>
      </w:r>
      <w:r>
        <w:rPr>
          <w:rFonts w:ascii="Constantia" w:eastAsia="Constantia" w:hAnsi="Constantia" w:cs="Constantia"/>
          <w:sz w:val="24"/>
          <w:szCs w:val="24"/>
        </w:rPr>
        <w:t>arapkan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ma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pu</w:t>
      </w:r>
      <w:proofErr w:type="spellEnd"/>
    </w:p>
    <w:p w14:paraId="1FD8141E" w14:textId="77777777" w:rsidR="00F91B65" w:rsidRDefault="00F91B65">
      <w:pPr>
        <w:spacing w:before="14" w:line="220" w:lineRule="exact"/>
        <w:rPr>
          <w:sz w:val="22"/>
          <w:szCs w:val="22"/>
        </w:rPr>
      </w:pPr>
    </w:p>
    <w:p w14:paraId="3F887B2C" w14:textId="77777777" w:rsidR="00F91B65" w:rsidRDefault="008D729C">
      <w:pPr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aha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bagaimana</w:t>
      </w:r>
      <w:proofErr w:type="spellEnd"/>
      <w:r>
        <w:rPr>
          <w:rFonts w:ascii="Constantia" w:eastAsia="Constantia" w:hAnsi="Constantia" w:cs="Constantia"/>
          <w:spacing w:val="-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buat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f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le fo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at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Geo</w:t>
      </w:r>
      <w:r>
        <w:rPr>
          <w:rFonts w:ascii="Constantia" w:eastAsia="Constantia" w:hAnsi="Constantia" w:cs="Constantia"/>
          <w:spacing w:val="-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S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N</w:t>
      </w:r>
      <w:proofErr w:type="spellEnd"/>
    </w:p>
    <w:p w14:paraId="71EA0A44" w14:textId="77777777" w:rsidR="00F91B65" w:rsidRDefault="008D729C">
      <w:pPr>
        <w:spacing w:before="35"/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aha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pengg</w:t>
      </w:r>
      <w:r>
        <w:rPr>
          <w:rFonts w:ascii="Constantia" w:eastAsia="Constantia" w:hAnsi="Constantia" w:cs="Constantia"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na</w:t>
      </w:r>
      <w:r>
        <w:rPr>
          <w:rFonts w:ascii="Constantia" w:eastAsia="Constantia" w:hAnsi="Constantia" w:cs="Constantia"/>
          <w:spacing w:val="-3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dat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 xml:space="preserve">et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Geo</w:t>
      </w:r>
      <w:r>
        <w:rPr>
          <w:rFonts w:ascii="Constantia" w:eastAsia="Constantia" w:hAnsi="Constantia" w:cs="Constantia"/>
          <w:spacing w:val="-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S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pa</w:t>
      </w:r>
      <w:r>
        <w:rPr>
          <w:rFonts w:ascii="Constantia" w:eastAsia="Constantia" w:hAnsi="Constantia" w:cs="Constantia"/>
          <w:spacing w:val="3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apl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GIS</w:t>
      </w:r>
    </w:p>
    <w:p w14:paraId="3A98D740" w14:textId="77777777" w:rsidR="00F91B65" w:rsidRDefault="008D729C">
      <w:pPr>
        <w:spacing w:before="35"/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pacing w:val="1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aha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pengg</w:t>
      </w:r>
      <w:r>
        <w:rPr>
          <w:rFonts w:ascii="Constantia" w:eastAsia="Constantia" w:hAnsi="Constantia" w:cs="Constantia"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na</w:t>
      </w:r>
      <w:r>
        <w:rPr>
          <w:rFonts w:ascii="Constantia" w:eastAsia="Constantia" w:hAnsi="Constantia" w:cs="Constantia"/>
          <w:spacing w:val="-3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n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dat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et n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 xml:space="preserve">n 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pat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 xml:space="preserve">al </w:t>
      </w:r>
      <w:r>
        <w:rPr>
          <w:rFonts w:ascii="Constantia" w:eastAsia="Constantia" w:hAnsi="Constantia" w:cs="Constantia"/>
          <w:spacing w:val="2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ada</w:t>
      </w:r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apl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um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GIS</w:t>
      </w:r>
    </w:p>
    <w:p w14:paraId="14869888" w14:textId="77777777" w:rsidR="00F91B65" w:rsidRDefault="00F91B65">
      <w:pPr>
        <w:spacing w:line="180" w:lineRule="exact"/>
        <w:rPr>
          <w:sz w:val="19"/>
          <w:szCs w:val="19"/>
        </w:rPr>
      </w:pPr>
    </w:p>
    <w:p w14:paraId="0A964A90" w14:textId="77777777" w:rsidR="00F91B65" w:rsidRDefault="00F91B65">
      <w:pPr>
        <w:spacing w:line="200" w:lineRule="exact"/>
      </w:pPr>
    </w:p>
    <w:p w14:paraId="42B72FC8" w14:textId="77777777" w:rsidR="00F91B65" w:rsidRDefault="00F91B65">
      <w:pPr>
        <w:spacing w:line="200" w:lineRule="exact"/>
      </w:pPr>
    </w:p>
    <w:p w14:paraId="08B0F1B6" w14:textId="77777777" w:rsidR="00F91B65" w:rsidRDefault="008D729C">
      <w:pPr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b/>
          <w:sz w:val="24"/>
          <w:szCs w:val="24"/>
        </w:rPr>
        <w:t>Tu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ga</w:t>
      </w:r>
      <w:r>
        <w:rPr>
          <w:rFonts w:ascii="Constantia" w:eastAsia="Constantia" w:hAnsi="Constantia" w:cs="Constantia"/>
          <w:b/>
          <w:sz w:val="24"/>
          <w:szCs w:val="24"/>
        </w:rPr>
        <w:t>s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b/>
          <w:spacing w:val="-3"/>
          <w:sz w:val="24"/>
          <w:szCs w:val="24"/>
        </w:rPr>
        <w:t>P</w:t>
      </w:r>
      <w:r>
        <w:rPr>
          <w:rFonts w:ascii="Constantia" w:eastAsia="Constantia" w:hAnsi="Constantia" w:cs="Constantia"/>
          <w:b/>
          <w:sz w:val="24"/>
          <w:szCs w:val="24"/>
        </w:rPr>
        <w:t>end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pacing w:val="-2"/>
          <w:sz w:val="24"/>
          <w:szCs w:val="24"/>
        </w:rPr>
        <w:t>h</w:t>
      </w:r>
      <w:r>
        <w:rPr>
          <w:rFonts w:ascii="Constantia" w:eastAsia="Constantia" w:hAnsi="Constantia" w:cs="Constantia"/>
          <w:b/>
          <w:sz w:val="24"/>
          <w:szCs w:val="24"/>
        </w:rPr>
        <w:t>ul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ua</w:t>
      </w:r>
      <w:r>
        <w:rPr>
          <w:rFonts w:ascii="Constantia" w:eastAsia="Constantia" w:hAnsi="Constantia" w:cs="Constantia"/>
          <w:b/>
          <w:sz w:val="24"/>
          <w:szCs w:val="24"/>
        </w:rPr>
        <w:t>n</w:t>
      </w:r>
      <w:proofErr w:type="spellEnd"/>
    </w:p>
    <w:p w14:paraId="073595BB" w14:textId="1932DAC0" w:rsidR="00F91B65" w:rsidRDefault="008D729C" w:rsidP="00F341C8">
      <w:pPr>
        <w:pStyle w:val="ListParagraph"/>
        <w:numPr>
          <w:ilvl w:val="0"/>
          <w:numId w:val="2"/>
        </w:numPr>
        <w:spacing w:before="29"/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Je</w:t>
      </w:r>
      <w:r w:rsidRPr="00F341C8">
        <w:rPr>
          <w:rFonts w:ascii="Constantia" w:eastAsia="Constantia" w:hAnsi="Constantia" w:cs="Constantia"/>
          <w:spacing w:val="-1"/>
          <w:sz w:val="24"/>
          <w:szCs w:val="24"/>
        </w:rPr>
        <w:t>l</w:t>
      </w:r>
      <w:r w:rsidRPr="00F341C8">
        <w:rPr>
          <w:rFonts w:ascii="Constantia" w:eastAsia="Constantia" w:hAnsi="Constantia" w:cs="Constantia"/>
          <w:sz w:val="24"/>
          <w:szCs w:val="24"/>
        </w:rPr>
        <w:t>a</w:t>
      </w:r>
      <w:r w:rsidRPr="00F341C8">
        <w:rPr>
          <w:rFonts w:ascii="Constantia" w:eastAsia="Constantia" w:hAnsi="Constantia" w:cs="Constantia"/>
          <w:spacing w:val="1"/>
          <w:sz w:val="24"/>
          <w:szCs w:val="24"/>
        </w:rPr>
        <w:t>sk</w:t>
      </w:r>
      <w:r w:rsidRPr="00F341C8"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apa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ya</w:t>
      </w:r>
      <w:r w:rsidRPr="00F341C8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Pr="00F341C8">
        <w:rPr>
          <w:rFonts w:ascii="Constantia" w:eastAsia="Constantia" w:hAnsi="Constantia" w:cs="Constantia"/>
          <w:sz w:val="24"/>
          <w:szCs w:val="24"/>
        </w:rPr>
        <w:t xml:space="preserve">g </w:t>
      </w:r>
      <w:proofErr w:type="spellStart"/>
      <w:r w:rsidRPr="00F341C8">
        <w:rPr>
          <w:rFonts w:ascii="Constantia" w:eastAsia="Constantia" w:hAnsi="Constantia" w:cs="Constantia"/>
          <w:spacing w:val="1"/>
          <w:sz w:val="24"/>
          <w:szCs w:val="24"/>
        </w:rPr>
        <w:t>d</w:t>
      </w:r>
      <w:r w:rsidRPr="00F341C8">
        <w:rPr>
          <w:rFonts w:ascii="Constantia" w:eastAsia="Constantia" w:hAnsi="Constantia" w:cs="Constantia"/>
          <w:sz w:val="24"/>
          <w:szCs w:val="24"/>
        </w:rPr>
        <w:t>ima</w:t>
      </w:r>
      <w:r w:rsidRPr="00F341C8">
        <w:rPr>
          <w:rFonts w:ascii="Constantia" w:eastAsia="Constantia" w:hAnsi="Constantia" w:cs="Constantia"/>
          <w:spacing w:val="1"/>
          <w:sz w:val="24"/>
          <w:szCs w:val="24"/>
        </w:rPr>
        <w:t>ks</w:t>
      </w:r>
      <w:r w:rsidRPr="00F341C8">
        <w:rPr>
          <w:rFonts w:ascii="Constantia" w:eastAsia="Constantia" w:hAnsi="Constantia" w:cs="Constantia"/>
          <w:sz w:val="24"/>
          <w:szCs w:val="24"/>
        </w:rPr>
        <w:t>ud</w:t>
      </w:r>
      <w:proofErr w:type="spellEnd"/>
      <w:r w:rsidRPr="00F341C8">
        <w:rPr>
          <w:rFonts w:ascii="Constantia" w:eastAsia="Constantia" w:hAnsi="Constantia" w:cs="Constantia"/>
          <w:spacing w:val="-2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pacing w:val="-1"/>
          <w:sz w:val="24"/>
          <w:szCs w:val="24"/>
        </w:rPr>
        <w:t>G</w:t>
      </w:r>
      <w:r w:rsidRPr="00F341C8">
        <w:rPr>
          <w:rFonts w:ascii="Constantia" w:eastAsia="Constantia" w:hAnsi="Constantia" w:cs="Constantia"/>
          <w:sz w:val="24"/>
          <w:szCs w:val="24"/>
        </w:rPr>
        <w:t>eoJS</w:t>
      </w:r>
      <w:r w:rsidRPr="00F341C8">
        <w:rPr>
          <w:rFonts w:ascii="Constantia" w:eastAsia="Constantia" w:hAnsi="Constantia" w:cs="Constantia"/>
          <w:spacing w:val="-1"/>
          <w:sz w:val="24"/>
          <w:szCs w:val="24"/>
        </w:rPr>
        <w:t>O</w:t>
      </w:r>
      <w:r w:rsidRPr="00F341C8">
        <w:rPr>
          <w:rFonts w:ascii="Constantia" w:eastAsia="Constantia" w:hAnsi="Constantia" w:cs="Constantia"/>
          <w:spacing w:val="3"/>
          <w:sz w:val="24"/>
          <w:szCs w:val="24"/>
        </w:rPr>
        <w:t>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>?</w:t>
      </w:r>
    </w:p>
    <w:p w14:paraId="4EFEA934" w14:textId="07D2AD15" w:rsidR="00F341C8" w:rsidRPr="00F341C8" w:rsidRDefault="00F341C8" w:rsidP="00F341C8">
      <w:pPr>
        <w:ind w:left="1816"/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GeoJSON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adalah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format data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berbasis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JSON yang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digunakan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untuk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menyimpan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dan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mengelola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data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geospasial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.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GeoJSON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mendukung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berbagai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jenis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objek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geometri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,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seperti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titik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(point), garis (line), dan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poligon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(polygon),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serta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memungkinkan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penyimpanan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data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atribut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atau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informasi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tambahan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terkait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objek-objek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tersebut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.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GeoJSON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banyak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digunakan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aplikasi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pemetaan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digital dan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sistem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informasi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geografis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(GIS)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karena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kompatibilitasnya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yang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tinggi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berbagai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perangkat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lunak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GIS dan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kemudahan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integrasinya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di web.</w:t>
      </w:r>
    </w:p>
    <w:p w14:paraId="19DA2694" w14:textId="77777777" w:rsidR="00F341C8" w:rsidRPr="00F341C8" w:rsidRDefault="00F341C8" w:rsidP="00F341C8">
      <w:pPr>
        <w:spacing w:before="29"/>
        <w:rPr>
          <w:rFonts w:ascii="Constantia" w:eastAsia="Constantia" w:hAnsi="Constantia" w:cs="Constantia"/>
          <w:sz w:val="24"/>
          <w:szCs w:val="24"/>
        </w:rPr>
      </w:pPr>
    </w:p>
    <w:p w14:paraId="2DBDECC5" w14:textId="1ADF8963" w:rsidR="00F91B65" w:rsidRDefault="008D729C" w:rsidP="00F341C8">
      <w:pPr>
        <w:pStyle w:val="ListParagraph"/>
        <w:numPr>
          <w:ilvl w:val="0"/>
          <w:numId w:val="2"/>
        </w:numPr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Informa</w:t>
      </w:r>
      <w:r w:rsidRPr="00F341C8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Pr="00F341C8"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 w:rsidRPr="00F341C8"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apa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Pr="00F341C8">
        <w:rPr>
          <w:rFonts w:ascii="Constantia" w:eastAsia="Constantia" w:hAnsi="Constantia" w:cs="Constantia"/>
          <w:sz w:val="24"/>
          <w:szCs w:val="24"/>
        </w:rPr>
        <w:t>a</w:t>
      </w:r>
      <w:r w:rsidRPr="00F341C8">
        <w:rPr>
          <w:rFonts w:ascii="Constantia" w:eastAsia="Constantia" w:hAnsi="Constantia" w:cs="Constantia"/>
          <w:spacing w:val="1"/>
          <w:sz w:val="24"/>
          <w:szCs w:val="24"/>
        </w:rPr>
        <w:t>j</w:t>
      </w:r>
      <w:r w:rsidRPr="00F341C8"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ya</w:t>
      </w:r>
      <w:r w:rsidRPr="00F341C8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Pr="00F341C8">
        <w:rPr>
          <w:rFonts w:ascii="Constantia" w:eastAsia="Constantia" w:hAnsi="Constantia" w:cs="Constantia"/>
          <w:sz w:val="24"/>
          <w:szCs w:val="24"/>
        </w:rPr>
        <w:t>g</w:t>
      </w:r>
      <w:r w:rsidRPr="00F341C8">
        <w:rPr>
          <w:rFonts w:ascii="Constantia" w:eastAsia="Constantia" w:hAnsi="Constantia" w:cs="Constantia"/>
          <w:spacing w:val="-2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dapat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pacing w:val="-1"/>
          <w:sz w:val="24"/>
          <w:szCs w:val="24"/>
        </w:rPr>
        <w:t>t</w:t>
      </w:r>
      <w:r w:rsidRPr="00F341C8">
        <w:rPr>
          <w:rFonts w:ascii="Constantia" w:eastAsia="Constantia" w:hAnsi="Constantia" w:cs="Constantia"/>
          <w:sz w:val="24"/>
          <w:szCs w:val="24"/>
        </w:rPr>
        <w:t>ersimpan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 w:rsidRPr="00F341C8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 w:rsidRPr="00F341C8">
        <w:rPr>
          <w:rFonts w:ascii="Constantia" w:eastAsia="Constantia" w:hAnsi="Constantia" w:cs="Constantia"/>
          <w:sz w:val="24"/>
          <w:szCs w:val="24"/>
        </w:rPr>
        <w:t>f</w:t>
      </w:r>
      <w:r w:rsidRPr="00F341C8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Pr="00F341C8">
        <w:rPr>
          <w:rFonts w:ascii="Constantia" w:eastAsia="Constantia" w:hAnsi="Constantia" w:cs="Constantia"/>
          <w:sz w:val="24"/>
          <w:szCs w:val="24"/>
        </w:rPr>
        <w:t>le fo</w:t>
      </w:r>
      <w:r w:rsidRPr="00F341C8">
        <w:rPr>
          <w:rFonts w:ascii="Constantia" w:eastAsia="Constantia" w:hAnsi="Constantia" w:cs="Constantia"/>
          <w:spacing w:val="-1"/>
          <w:sz w:val="24"/>
          <w:szCs w:val="24"/>
        </w:rPr>
        <w:t>r</w:t>
      </w:r>
      <w:r w:rsidRPr="00F341C8">
        <w:rPr>
          <w:rFonts w:ascii="Constantia" w:eastAsia="Constantia" w:hAnsi="Constantia" w:cs="Constantia"/>
          <w:spacing w:val="1"/>
          <w:sz w:val="24"/>
          <w:szCs w:val="24"/>
        </w:rPr>
        <w:t>m</w:t>
      </w:r>
      <w:r w:rsidRPr="00F341C8">
        <w:rPr>
          <w:rFonts w:ascii="Constantia" w:eastAsia="Constantia" w:hAnsi="Constantia" w:cs="Constantia"/>
          <w:sz w:val="24"/>
          <w:szCs w:val="24"/>
        </w:rPr>
        <w:t>at</w:t>
      </w:r>
      <w:r w:rsidRPr="00F341C8"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Geo</w:t>
      </w:r>
      <w:r w:rsidRPr="00F341C8">
        <w:rPr>
          <w:rFonts w:ascii="Constantia" w:eastAsia="Constantia" w:hAnsi="Constantia" w:cs="Constantia"/>
          <w:spacing w:val="-1"/>
          <w:sz w:val="24"/>
          <w:szCs w:val="24"/>
        </w:rPr>
        <w:t>J</w:t>
      </w:r>
      <w:r w:rsidRPr="00F341C8">
        <w:rPr>
          <w:rFonts w:ascii="Constantia" w:eastAsia="Constantia" w:hAnsi="Constantia" w:cs="Constantia"/>
          <w:sz w:val="24"/>
          <w:szCs w:val="24"/>
        </w:rPr>
        <w:t>S</w:t>
      </w:r>
      <w:r w:rsidRPr="00F341C8">
        <w:rPr>
          <w:rFonts w:ascii="Constantia" w:eastAsia="Constantia" w:hAnsi="Constantia" w:cs="Constantia"/>
          <w:spacing w:val="-1"/>
          <w:sz w:val="24"/>
          <w:szCs w:val="24"/>
        </w:rPr>
        <w:t>O</w:t>
      </w:r>
      <w:r w:rsidRPr="00F341C8">
        <w:rPr>
          <w:rFonts w:ascii="Constantia" w:eastAsia="Constantia" w:hAnsi="Constantia" w:cs="Constantia"/>
          <w:spacing w:val="2"/>
          <w:sz w:val="24"/>
          <w:szCs w:val="24"/>
        </w:rPr>
        <w:t>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>?</w:t>
      </w:r>
    </w:p>
    <w:p w14:paraId="5D0FBA8A" w14:textId="77777777" w:rsidR="00F341C8" w:rsidRPr="00F341C8" w:rsidRDefault="00F341C8" w:rsidP="00F341C8">
      <w:pPr>
        <w:pStyle w:val="ListParagraph"/>
        <w:ind w:left="1816"/>
        <w:rPr>
          <w:rFonts w:ascii="Constantia" w:eastAsia="Constantia" w:hAnsi="Constantia" w:cs="Constantia"/>
          <w:sz w:val="24"/>
          <w:szCs w:val="24"/>
        </w:rPr>
      </w:pPr>
      <w:r w:rsidRPr="00F341C8">
        <w:rPr>
          <w:rFonts w:ascii="Constantia" w:eastAsia="Constantia" w:hAnsi="Constantia" w:cs="Constantia"/>
          <w:sz w:val="24"/>
          <w:szCs w:val="24"/>
        </w:rPr>
        <w:t xml:space="preserve">Dalam file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GeoJSON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,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beberapa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jenis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informasi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yang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dapat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tersimpan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meliputi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>:</w:t>
      </w:r>
    </w:p>
    <w:p w14:paraId="6448F4CD" w14:textId="77777777" w:rsidR="00F341C8" w:rsidRPr="00F341C8" w:rsidRDefault="00F341C8" w:rsidP="00F341C8">
      <w:pPr>
        <w:pStyle w:val="ListParagraph"/>
        <w:numPr>
          <w:ilvl w:val="0"/>
          <w:numId w:val="3"/>
        </w:numPr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Tipe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Geometri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: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Objek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spasial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seperti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Point,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LineString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, Polygon, MultiPoint,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MultiLineString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, dan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MultiPolygon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>.</w:t>
      </w:r>
    </w:p>
    <w:p w14:paraId="5DE43868" w14:textId="77777777" w:rsidR="00F341C8" w:rsidRPr="00F341C8" w:rsidRDefault="00F341C8" w:rsidP="00F341C8">
      <w:pPr>
        <w:pStyle w:val="ListParagraph"/>
        <w:numPr>
          <w:ilvl w:val="0"/>
          <w:numId w:val="3"/>
        </w:numPr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Koordinat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Geografis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: Set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koordinat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(latitude dan longitude) yang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menentukan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lokasi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atau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bentuk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objek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geospasial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>.</w:t>
      </w:r>
    </w:p>
    <w:p w14:paraId="1754E91E" w14:textId="77777777" w:rsidR="00F341C8" w:rsidRPr="00F341C8" w:rsidRDefault="00F341C8" w:rsidP="00F341C8">
      <w:pPr>
        <w:pStyle w:val="ListParagraph"/>
        <w:numPr>
          <w:ilvl w:val="0"/>
          <w:numId w:val="3"/>
        </w:numPr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Properti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Atribut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: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Informasi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tambahan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atau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metadata yang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dapat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disesuaikan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,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seperti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nama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,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populasi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,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atau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informasi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spesifik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lainnya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terkait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objek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yang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diwakili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>.</w:t>
      </w:r>
    </w:p>
    <w:p w14:paraId="2F7FD6A0" w14:textId="77777777" w:rsidR="00F341C8" w:rsidRPr="00F341C8" w:rsidRDefault="00F341C8" w:rsidP="00F341C8">
      <w:pPr>
        <w:pStyle w:val="ListParagraph"/>
        <w:numPr>
          <w:ilvl w:val="0"/>
          <w:numId w:val="3"/>
        </w:numPr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Cakupan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Data: Area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geospasial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atau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batas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wilayah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tertentu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>.</w:t>
      </w:r>
    </w:p>
    <w:p w14:paraId="0CA659C2" w14:textId="565990D7" w:rsidR="00F341C8" w:rsidRPr="00F341C8" w:rsidRDefault="00F341C8" w:rsidP="00F341C8">
      <w:pPr>
        <w:pStyle w:val="ListParagraph"/>
        <w:numPr>
          <w:ilvl w:val="0"/>
          <w:numId w:val="3"/>
        </w:numPr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Tipe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Fitur: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Mendukung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Feature dan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FeatureCollection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, di mana Feature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merepresentasikan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satu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objek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geometri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dan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atribut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,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sementara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FeatureCollection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merupakan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kumpulan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dari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F341C8">
        <w:rPr>
          <w:rFonts w:ascii="Constantia" w:eastAsia="Constantia" w:hAnsi="Constantia" w:cs="Constantia"/>
          <w:sz w:val="24"/>
          <w:szCs w:val="24"/>
        </w:rPr>
        <w:t>beberapa</w:t>
      </w:r>
      <w:proofErr w:type="spellEnd"/>
      <w:r w:rsidRPr="00F341C8">
        <w:rPr>
          <w:rFonts w:ascii="Constantia" w:eastAsia="Constantia" w:hAnsi="Constantia" w:cs="Constantia"/>
          <w:sz w:val="24"/>
          <w:szCs w:val="24"/>
        </w:rPr>
        <w:t xml:space="preserve"> Feature.</w:t>
      </w:r>
    </w:p>
    <w:p w14:paraId="0AE3AAB8" w14:textId="77777777" w:rsidR="00F341C8" w:rsidRPr="00F341C8" w:rsidRDefault="00F341C8" w:rsidP="00F341C8">
      <w:pPr>
        <w:rPr>
          <w:rFonts w:ascii="Constantia" w:eastAsia="Constantia" w:hAnsi="Constantia" w:cs="Constantia"/>
          <w:sz w:val="24"/>
          <w:szCs w:val="24"/>
        </w:rPr>
      </w:pPr>
    </w:p>
    <w:p w14:paraId="6A310021" w14:textId="77777777" w:rsidR="00F91B65" w:rsidRDefault="008D729C">
      <w:pPr>
        <w:ind w:left="1811" w:right="565" w:hanging="355"/>
        <w:rPr>
          <w:rFonts w:ascii="Constantia" w:eastAsia="Constantia" w:hAnsi="Constantia" w:cs="Constantia"/>
          <w:sz w:val="24"/>
          <w:szCs w:val="24"/>
        </w:rPr>
        <w:sectPr w:rsidR="00F91B65">
          <w:headerReference w:type="default" r:id="rId7"/>
          <w:footerReference w:type="default" r:id="rId8"/>
          <w:pgSz w:w="11920" w:h="16860"/>
          <w:pgMar w:top="1000" w:right="820" w:bottom="280" w:left="700" w:header="768" w:footer="1104" w:gutter="0"/>
          <w:pgNumType w:start="1"/>
          <w:cols w:space="720"/>
        </w:sectPr>
      </w:pPr>
      <w:r>
        <w:rPr>
          <w:rFonts w:ascii="Constantia" w:eastAsia="Constantia" w:hAnsi="Constantia" w:cs="Constantia"/>
          <w:spacing w:val="1"/>
          <w:sz w:val="24"/>
          <w:szCs w:val="24"/>
        </w:rPr>
        <w:t>3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4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Ber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co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h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data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et</w:t>
      </w:r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fo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at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Geo</w:t>
      </w:r>
      <w:r>
        <w:rPr>
          <w:rFonts w:ascii="Constantia" w:eastAsia="Constantia" w:hAnsi="Constantia" w:cs="Constantia"/>
          <w:spacing w:val="-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S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,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dan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ela</w:t>
      </w:r>
      <w:r>
        <w:rPr>
          <w:rFonts w:ascii="Constantia" w:eastAsia="Constantia" w:hAnsi="Constantia" w:cs="Constantia"/>
          <w:spacing w:val="1"/>
          <w:sz w:val="24"/>
          <w:szCs w:val="24"/>
        </w:rPr>
        <w:t>sk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eluruh</w:t>
      </w:r>
      <w:proofErr w:type="spellEnd"/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fi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ur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ya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 xml:space="preserve">g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data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 xml:space="preserve">et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te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-3"/>
          <w:sz w:val="24"/>
          <w:szCs w:val="24"/>
        </w:rPr>
        <w:t>t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?</w:t>
      </w:r>
    </w:p>
    <w:p w14:paraId="74DEE586" w14:textId="77777777" w:rsidR="00F91B65" w:rsidRDefault="00F91B65">
      <w:pPr>
        <w:spacing w:before="1" w:line="100" w:lineRule="exact"/>
        <w:rPr>
          <w:sz w:val="11"/>
          <w:szCs w:val="11"/>
        </w:rPr>
      </w:pPr>
    </w:p>
    <w:p w14:paraId="26184955" w14:textId="77777777" w:rsidR="00F91B65" w:rsidRDefault="00F91B65">
      <w:pPr>
        <w:spacing w:line="200" w:lineRule="exact"/>
      </w:pPr>
    </w:p>
    <w:p w14:paraId="0CC1FAE7" w14:textId="77777777" w:rsidR="00F91B65" w:rsidRDefault="00F91B65">
      <w:pPr>
        <w:spacing w:line="200" w:lineRule="exact"/>
      </w:pPr>
    </w:p>
    <w:p w14:paraId="08C32C2A" w14:textId="77777777" w:rsidR="00F91B65" w:rsidRDefault="00F91B65">
      <w:pPr>
        <w:spacing w:line="200" w:lineRule="exact"/>
      </w:pPr>
    </w:p>
    <w:p w14:paraId="4281FC3B" w14:textId="77777777" w:rsidR="00F91B65" w:rsidRDefault="008D729C">
      <w:pPr>
        <w:spacing w:before="7"/>
        <w:ind w:left="3213" w:right="2428"/>
        <w:jc w:val="center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b/>
          <w:sz w:val="24"/>
          <w:szCs w:val="24"/>
        </w:rPr>
        <w:t>D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t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pacing w:val="-2"/>
          <w:sz w:val="24"/>
          <w:szCs w:val="24"/>
        </w:rPr>
        <w:t>s</w:t>
      </w:r>
      <w:r>
        <w:rPr>
          <w:rFonts w:ascii="Constantia" w:eastAsia="Constantia" w:hAnsi="Constantia" w:cs="Constantia"/>
          <w:b/>
          <w:sz w:val="24"/>
          <w:szCs w:val="24"/>
        </w:rPr>
        <w:t>et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b/>
          <w:sz w:val="24"/>
          <w:szCs w:val="24"/>
        </w:rPr>
        <w:t xml:space="preserve">Point </w:t>
      </w: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GeoJ</w:t>
      </w:r>
      <w:r>
        <w:rPr>
          <w:rFonts w:ascii="Constantia" w:eastAsia="Constantia" w:hAnsi="Constantia" w:cs="Constantia"/>
          <w:b/>
          <w:spacing w:val="-2"/>
          <w:sz w:val="24"/>
          <w:szCs w:val="24"/>
        </w:rPr>
        <w:t>S</w:t>
      </w:r>
      <w:r>
        <w:rPr>
          <w:rFonts w:ascii="Constantia" w:eastAsia="Constantia" w:hAnsi="Constantia" w:cs="Constantia"/>
          <w:b/>
          <w:sz w:val="24"/>
          <w:szCs w:val="24"/>
        </w:rPr>
        <w:t>ON</w:t>
      </w:r>
      <w:proofErr w:type="spellEnd"/>
      <w:r>
        <w:rPr>
          <w:rFonts w:ascii="Constantia" w:eastAsia="Constantia" w:hAnsi="Constantia" w:cs="Constantia"/>
          <w:b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b/>
          <w:sz w:val="24"/>
          <w:szCs w:val="24"/>
        </w:rPr>
        <w:t>d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 xml:space="preserve">n </w:t>
      </w:r>
      <w:proofErr w:type="spellStart"/>
      <w:r>
        <w:rPr>
          <w:rFonts w:ascii="Constantia" w:eastAsia="Constantia" w:hAnsi="Constantia" w:cs="Constantia"/>
          <w:b/>
          <w:spacing w:val="-2"/>
          <w:sz w:val="24"/>
          <w:szCs w:val="24"/>
        </w:rPr>
        <w:t>Q</w:t>
      </w:r>
      <w:r>
        <w:rPr>
          <w:rFonts w:ascii="Constantia" w:eastAsia="Constantia" w:hAnsi="Constantia" w:cs="Constantia"/>
          <w:b/>
          <w:sz w:val="24"/>
          <w:szCs w:val="24"/>
        </w:rPr>
        <w:t>u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nt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u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b/>
          <w:sz w:val="24"/>
          <w:szCs w:val="24"/>
        </w:rPr>
        <w:t>Gis</w:t>
      </w:r>
      <w:proofErr w:type="spellEnd"/>
    </w:p>
    <w:p w14:paraId="0FB64D63" w14:textId="77777777" w:rsidR="00F91B65" w:rsidRDefault="00F91B65">
      <w:pPr>
        <w:spacing w:before="9" w:line="260" w:lineRule="exact"/>
        <w:rPr>
          <w:sz w:val="26"/>
          <w:szCs w:val="26"/>
        </w:rPr>
      </w:pPr>
    </w:p>
    <w:p w14:paraId="5FC37C4B" w14:textId="77777777" w:rsidR="00F91B65" w:rsidRDefault="008D729C">
      <w:pPr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b/>
          <w:spacing w:val="1"/>
          <w:sz w:val="24"/>
          <w:szCs w:val="24"/>
        </w:rPr>
        <w:t>1.</w:t>
      </w:r>
      <w:r>
        <w:rPr>
          <w:rFonts w:ascii="Constantia" w:eastAsia="Constantia" w:hAnsi="Constantia" w:cs="Constantia"/>
          <w:b/>
          <w:sz w:val="24"/>
          <w:szCs w:val="24"/>
        </w:rPr>
        <w:t>1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b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b/>
          <w:spacing w:val="-2"/>
          <w:sz w:val="24"/>
          <w:szCs w:val="24"/>
        </w:rPr>
        <w:t>e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b/>
          <w:sz w:val="24"/>
          <w:szCs w:val="24"/>
        </w:rPr>
        <w:t>b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ua</w:t>
      </w:r>
      <w:r>
        <w:rPr>
          <w:rFonts w:ascii="Constantia" w:eastAsia="Constantia" w:hAnsi="Constantia" w:cs="Constantia"/>
          <w:b/>
          <w:sz w:val="24"/>
          <w:szCs w:val="24"/>
        </w:rPr>
        <w:t>t</w:t>
      </w:r>
      <w:proofErr w:type="spellEnd"/>
      <w:r>
        <w:rPr>
          <w:rFonts w:ascii="Constantia" w:eastAsia="Constantia" w:hAnsi="Constantia" w:cs="Constantia"/>
          <w:b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b/>
          <w:spacing w:val="-2"/>
          <w:sz w:val="24"/>
          <w:szCs w:val="24"/>
        </w:rPr>
        <w:t>d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t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b/>
          <w:sz w:val="24"/>
          <w:szCs w:val="24"/>
        </w:rPr>
        <w:t>et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Ge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o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J</w:t>
      </w:r>
      <w:r>
        <w:rPr>
          <w:rFonts w:ascii="Constantia" w:eastAsia="Constantia" w:hAnsi="Constantia" w:cs="Constantia"/>
          <w:b/>
          <w:sz w:val="24"/>
          <w:szCs w:val="24"/>
        </w:rPr>
        <w:t>S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O</w:t>
      </w:r>
      <w:r>
        <w:rPr>
          <w:rFonts w:ascii="Constantia" w:eastAsia="Constantia" w:hAnsi="Constantia" w:cs="Constantia"/>
          <w:b/>
          <w:sz w:val="24"/>
          <w:szCs w:val="24"/>
        </w:rPr>
        <w:t>N</w:t>
      </w:r>
      <w:proofErr w:type="spellEnd"/>
    </w:p>
    <w:p w14:paraId="69844553" w14:textId="77777777" w:rsidR="00F91B65" w:rsidRDefault="00F91B65">
      <w:pPr>
        <w:spacing w:before="9" w:line="140" w:lineRule="exact"/>
        <w:rPr>
          <w:sz w:val="14"/>
          <w:szCs w:val="14"/>
        </w:rPr>
      </w:pPr>
    </w:p>
    <w:p w14:paraId="12647991" w14:textId="77777777" w:rsidR="00F91B65" w:rsidRDefault="008D729C">
      <w:pPr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1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44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ks</w:t>
      </w:r>
      <w:r>
        <w:rPr>
          <w:rFonts w:ascii="Constantia" w:eastAsia="Constantia" w:hAnsi="Constantia" w:cs="Constantia"/>
          <w:sz w:val="24"/>
          <w:szCs w:val="24"/>
        </w:rPr>
        <w:t>es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apl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pacing w:val="-2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1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-1"/>
          <w:sz w:val="24"/>
          <w:szCs w:val="24"/>
        </w:rPr>
        <w:t>j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pacing w:val="1"/>
          <w:sz w:val="24"/>
          <w:szCs w:val="24"/>
        </w:rPr>
        <w:t>.</w:t>
      </w:r>
      <w:r>
        <w:rPr>
          <w:rFonts w:ascii="Constantia" w:eastAsia="Constantia" w:hAnsi="Constantia" w:cs="Constantia"/>
          <w:sz w:val="24"/>
          <w:szCs w:val="24"/>
        </w:rPr>
        <w:t>io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ber</w:t>
      </w:r>
      <w:r>
        <w:rPr>
          <w:rFonts w:ascii="Constantia" w:eastAsia="Constantia" w:hAnsi="Constantia" w:cs="Constantia"/>
          <w:spacing w:val="-2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ut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: </w:t>
      </w:r>
      <w:r>
        <w:rPr>
          <w:rFonts w:ascii="Constantia" w:eastAsia="Constantia" w:hAnsi="Constantia" w:cs="Constantia"/>
          <w:color w:val="EB8703"/>
          <w:spacing w:val="-57"/>
          <w:sz w:val="24"/>
          <w:szCs w:val="24"/>
        </w:rPr>
        <w:t xml:space="preserve"> </w:t>
      </w:r>
      <w:hyperlink r:id="rId9"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h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p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s: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g</w:t>
        </w:r>
        <w:r>
          <w:rPr>
            <w:rFonts w:ascii="Constantia" w:eastAsia="Constantia" w:hAnsi="Constantia" w:cs="Constantia"/>
            <w:color w:val="EB8703"/>
            <w:spacing w:val="3"/>
            <w:sz w:val="24"/>
            <w:szCs w:val="24"/>
            <w:u w:val="single" w:color="EB8703"/>
          </w:rPr>
          <w:t>e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o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j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o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n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.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io</w:t>
        </w:r>
      </w:hyperlink>
    </w:p>
    <w:p w14:paraId="33985F2E" w14:textId="77777777" w:rsidR="00F91B65" w:rsidRDefault="008D729C">
      <w:pPr>
        <w:spacing w:before="28"/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2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rahkan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pe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 globe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e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pulau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awa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f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2"/>
          <w:sz w:val="24"/>
          <w:szCs w:val="24"/>
        </w:rPr>
        <w:t>c</w:t>
      </w:r>
      <w:r>
        <w:rPr>
          <w:rFonts w:ascii="Constantia" w:eastAsia="Constantia" w:hAnsi="Constantia" w:cs="Constantia"/>
          <w:sz w:val="24"/>
          <w:szCs w:val="24"/>
        </w:rPr>
        <w:t>us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daerah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J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ar</w:t>
      </w:r>
      <w:r>
        <w:rPr>
          <w:rFonts w:ascii="Constantia" w:eastAsia="Constantia" w:hAnsi="Constantia" w:cs="Constantia"/>
          <w:spacing w:val="-2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 xml:space="preserve">a dan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ar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ya</w:t>
      </w:r>
      <w:proofErr w:type="spellEnd"/>
    </w:p>
    <w:p w14:paraId="778847B1" w14:textId="77777777" w:rsidR="00F91B65" w:rsidRDefault="008D729C">
      <w:pPr>
        <w:spacing w:before="31"/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3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8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S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pan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k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pu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at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un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uk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daerah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: </w:t>
      </w:r>
      <w:r>
        <w:rPr>
          <w:rFonts w:ascii="Constantia" w:eastAsia="Constantia" w:hAnsi="Constantia" w:cs="Constantia"/>
          <w:spacing w:val="-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ar</w:t>
      </w:r>
      <w:r>
        <w:rPr>
          <w:rFonts w:ascii="Constantia" w:eastAsia="Constantia" w:hAnsi="Constantia" w:cs="Constantia"/>
          <w:spacing w:val="-2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a,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Bo</w:t>
      </w:r>
      <w:r>
        <w:rPr>
          <w:rFonts w:ascii="Constantia" w:eastAsia="Constantia" w:hAnsi="Constantia" w:cs="Constantia"/>
          <w:spacing w:val="1"/>
          <w:sz w:val="24"/>
          <w:szCs w:val="24"/>
        </w:rPr>
        <w:t>g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,</w:t>
      </w:r>
      <w:r>
        <w:rPr>
          <w:rFonts w:ascii="Constantia" w:eastAsia="Constantia" w:hAnsi="Constantia" w:cs="Constantia"/>
          <w:spacing w:val="4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Kota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Ta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1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ra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g,</w:t>
      </w:r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angera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g</w:t>
      </w:r>
    </w:p>
    <w:p w14:paraId="4233454A" w14:textId="77777777" w:rsidR="00F91B65" w:rsidRDefault="007F0A26">
      <w:pPr>
        <w:spacing w:before="28"/>
        <w:ind w:left="1458"/>
        <w:rPr>
          <w:rFonts w:ascii="Constantia" w:eastAsia="Constantia" w:hAnsi="Constantia" w:cs="Constantia"/>
          <w:sz w:val="24"/>
          <w:szCs w:val="24"/>
        </w:rPr>
      </w:pPr>
      <w:r>
        <w:pict w14:anchorId="775EC6C3">
          <v:group id="_x0000_s1036" style="position:absolute;left:0;text-align:left;margin-left:108.6pt;margin-top:34.6pt;width:410.75pt;height:200.15pt;z-index:-251659264;mso-position-horizontal-relative:page" coordorigin="2172,692" coordsize="8215,400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8" type="#_x0000_t75" style="position:absolute;left:2187;top:707;width:8185;height:3973">
              <v:imagedata r:id="rId10" o:title=""/>
            </v:shape>
            <v:shape id="_x0000_s1037" style="position:absolute;left:2180;top:699;width:8200;height:3988" coordorigin="2180,699" coordsize="8200,3988" path="m2180,4687r8200,l10380,699r-8200,l2180,4687xe" filled="f" strokecolor="#009fb8">
              <v:path arrowok="t"/>
            </v:shape>
            <w10:wrap anchorx="page"/>
          </v:group>
        </w:pict>
      </w:r>
      <w:r w:rsidR="008D729C">
        <w:rPr>
          <w:rFonts w:ascii="Constantia" w:eastAsia="Constantia" w:hAnsi="Constantia" w:cs="Constantia"/>
          <w:sz w:val="24"/>
          <w:szCs w:val="24"/>
        </w:rPr>
        <w:t>Sela</w:t>
      </w:r>
      <w:r w:rsidR="008D729C">
        <w:rPr>
          <w:rFonts w:ascii="Constantia" w:eastAsia="Constantia" w:hAnsi="Constantia" w:cs="Constantia"/>
          <w:spacing w:val="-1"/>
          <w:sz w:val="24"/>
          <w:szCs w:val="24"/>
        </w:rPr>
        <w:t>t</w:t>
      </w:r>
      <w:r w:rsidR="008D729C">
        <w:rPr>
          <w:rFonts w:ascii="Constantia" w:eastAsia="Constantia" w:hAnsi="Constantia" w:cs="Constantia"/>
          <w:sz w:val="24"/>
          <w:szCs w:val="24"/>
        </w:rPr>
        <w:t>an, Depo</w:t>
      </w:r>
      <w:r w:rsidR="008D729C">
        <w:rPr>
          <w:rFonts w:ascii="Constantia" w:eastAsia="Constantia" w:hAnsi="Constantia" w:cs="Constantia"/>
          <w:spacing w:val="1"/>
          <w:sz w:val="24"/>
          <w:szCs w:val="24"/>
        </w:rPr>
        <w:t>k</w:t>
      </w:r>
      <w:r w:rsidR="008D729C">
        <w:rPr>
          <w:rFonts w:ascii="Constantia" w:eastAsia="Constantia" w:hAnsi="Constantia" w:cs="Constantia"/>
          <w:sz w:val="24"/>
          <w:szCs w:val="24"/>
        </w:rPr>
        <w:t>,</w:t>
      </w:r>
      <w:r w:rsidR="008D729C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 w:rsidR="008D729C">
        <w:rPr>
          <w:rFonts w:ascii="Constantia" w:eastAsia="Constantia" w:hAnsi="Constantia" w:cs="Constantia"/>
          <w:sz w:val="24"/>
          <w:szCs w:val="24"/>
        </w:rPr>
        <w:t>B</w:t>
      </w:r>
      <w:r w:rsidR="008D729C">
        <w:rPr>
          <w:rFonts w:ascii="Constantia" w:eastAsia="Constantia" w:hAnsi="Constantia" w:cs="Constantia"/>
          <w:spacing w:val="-2"/>
          <w:sz w:val="24"/>
          <w:szCs w:val="24"/>
        </w:rPr>
        <w:t>e</w:t>
      </w:r>
      <w:r w:rsidR="008D729C">
        <w:rPr>
          <w:rFonts w:ascii="Constantia" w:eastAsia="Constantia" w:hAnsi="Constantia" w:cs="Constantia"/>
          <w:spacing w:val="1"/>
          <w:sz w:val="24"/>
          <w:szCs w:val="24"/>
        </w:rPr>
        <w:t>k</w:t>
      </w:r>
      <w:r w:rsidR="008D729C">
        <w:rPr>
          <w:rFonts w:ascii="Constantia" w:eastAsia="Constantia" w:hAnsi="Constantia" w:cs="Constantia"/>
          <w:sz w:val="24"/>
          <w:szCs w:val="24"/>
        </w:rPr>
        <w:t>a</w:t>
      </w:r>
      <w:r w:rsidR="008D729C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="008D729C">
        <w:rPr>
          <w:rFonts w:ascii="Constantia" w:eastAsia="Constantia" w:hAnsi="Constantia" w:cs="Constantia"/>
          <w:sz w:val="24"/>
          <w:szCs w:val="24"/>
        </w:rPr>
        <w:t>i</w:t>
      </w:r>
      <w:r w:rsidR="008D729C">
        <w:rPr>
          <w:rFonts w:ascii="Constantia" w:eastAsia="Constantia" w:hAnsi="Constantia" w:cs="Constantia"/>
          <w:spacing w:val="-2"/>
          <w:sz w:val="24"/>
          <w:szCs w:val="24"/>
        </w:rPr>
        <w:t xml:space="preserve"> </w:t>
      </w:r>
      <w:r w:rsidR="008D729C">
        <w:rPr>
          <w:rFonts w:ascii="Constantia" w:eastAsia="Constantia" w:hAnsi="Constantia" w:cs="Constantia"/>
          <w:sz w:val="24"/>
          <w:szCs w:val="24"/>
        </w:rPr>
        <w:t xml:space="preserve">dan </w:t>
      </w:r>
      <w:proofErr w:type="spellStart"/>
      <w:r w:rsidR="008D729C">
        <w:rPr>
          <w:rFonts w:ascii="Constantia" w:eastAsia="Constantia" w:hAnsi="Constantia" w:cs="Constantia"/>
          <w:sz w:val="24"/>
          <w:szCs w:val="24"/>
        </w:rPr>
        <w:t>beri</w:t>
      </w:r>
      <w:proofErr w:type="spellEnd"/>
      <w:r w:rsidR="008D729C"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 w:rsidR="008D729C">
        <w:rPr>
          <w:rFonts w:ascii="Constantia" w:eastAsia="Constantia" w:hAnsi="Constantia" w:cs="Constantia"/>
          <w:sz w:val="24"/>
          <w:szCs w:val="24"/>
        </w:rPr>
        <w:t>p</w:t>
      </w:r>
      <w:r w:rsidR="008D729C">
        <w:rPr>
          <w:rFonts w:ascii="Constantia" w:eastAsia="Constantia" w:hAnsi="Constantia" w:cs="Constantia"/>
          <w:spacing w:val="-1"/>
          <w:sz w:val="24"/>
          <w:szCs w:val="24"/>
        </w:rPr>
        <w:t>r</w:t>
      </w:r>
      <w:r w:rsidR="008D729C">
        <w:rPr>
          <w:rFonts w:ascii="Constantia" w:eastAsia="Constantia" w:hAnsi="Constantia" w:cs="Constantia"/>
          <w:sz w:val="24"/>
          <w:szCs w:val="24"/>
        </w:rPr>
        <w:t>ope</w:t>
      </w:r>
      <w:r w:rsidR="008D729C">
        <w:rPr>
          <w:rFonts w:ascii="Constantia" w:eastAsia="Constantia" w:hAnsi="Constantia" w:cs="Constantia"/>
          <w:spacing w:val="-1"/>
          <w:sz w:val="24"/>
          <w:szCs w:val="24"/>
        </w:rPr>
        <w:t>r</w:t>
      </w:r>
      <w:r w:rsidR="008D729C">
        <w:rPr>
          <w:rFonts w:ascii="Constantia" w:eastAsia="Constantia" w:hAnsi="Constantia" w:cs="Constantia"/>
          <w:sz w:val="24"/>
          <w:szCs w:val="24"/>
        </w:rPr>
        <w:t>ty</w:t>
      </w:r>
      <w:r w:rsidR="008D729C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 w:rsidR="008D729C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="008D729C">
        <w:rPr>
          <w:rFonts w:ascii="Constantia" w:eastAsia="Constantia" w:hAnsi="Constantia" w:cs="Constantia"/>
          <w:sz w:val="24"/>
          <w:szCs w:val="24"/>
        </w:rPr>
        <w:t>a</w:t>
      </w:r>
      <w:r w:rsidR="008D729C">
        <w:rPr>
          <w:rFonts w:ascii="Constantia" w:eastAsia="Constantia" w:hAnsi="Constantia" w:cs="Constantia"/>
          <w:spacing w:val="1"/>
          <w:sz w:val="24"/>
          <w:szCs w:val="24"/>
        </w:rPr>
        <w:t>m</w:t>
      </w:r>
      <w:r w:rsidR="008D729C"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 w:rsidR="008D729C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="008D729C">
        <w:rPr>
          <w:rFonts w:ascii="Constantia" w:eastAsia="Constantia" w:hAnsi="Constantia" w:cs="Constantia"/>
          <w:sz w:val="24"/>
          <w:szCs w:val="24"/>
        </w:rPr>
        <w:t>un</w:t>
      </w:r>
      <w:r w:rsidR="008D729C">
        <w:rPr>
          <w:rFonts w:ascii="Constantia" w:eastAsia="Constantia" w:hAnsi="Constantia" w:cs="Constantia"/>
          <w:spacing w:val="-1"/>
          <w:sz w:val="24"/>
          <w:szCs w:val="24"/>
        </w:rPr>
        <w:t>t</w:t>
      </w:r>
      <w:r w:rsidR="008D729C">
        <w:rPr>
          <w:rFonts w:ascii="Constantia" w:eastAsia="Constantia" w:hAnsi="Constantia" w:cs="Constantia"/>
          <w:sz w:val="24"/>
          <w:szCs w:val="24"/>
        </w:rPr>
        <w:t>uk</w:t>
      </w:r>
      <w:proofErr w:type="spellEnd"/>
      <w:r w:rsidR="008D729C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 w:rsidR="008D729C">
        <w:rPr>
          <w:rFonts w:ascii="Constantia" w:eastAsia="Constantia" w:hAnsi="Constantia" w:cs="Constantia"/>
          <w:sz w:val="24"/>
          <w:szCs w:val="24"/>
        </w:rPr>
        <w:t>ma</w:t>
      </w:r>
      <w:r w:rsidR="008D729C">
        <w:rPr>
          <w:rFonts w:ascii="Constantia" w:eastAsia="Constantia" w:hAnsi="Constantia" w:cs="Constantia"/>
          <w:spacing w:val="2"/>
          <w:sz w:val="24"/>
          <w:szCs w:val="24"/>
        </w:rPr>
        <w:t>s</w:t>
      </w:r>
      <w:r w:rsidR="008D729C">
        <w:rPr>
          <w:rFonts w:ascii="Constantia" w:eastAsia="Constantia" w:hAnsi="Constantia" w:cs="Constantia"/>
          <w:sz w:val="24"/>
          <w:szCs w:val="24"/>
        </w:rPr>
        <w:t>i</w:t>
      </w:r>
      <w:r w:rsidR="008D729C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="008D729C">
        <w:rPr>
          <w:rFonts w:ascii="Constantia" w:eastAsia="Constantia" w:hAnsi="Constantia" w:cs="Constantia"/>
          <w:spacing w:val="2"/>
          <w:sz w:val="24"/>
          <w:szCs w:val="24"/>
        </w:rPr>
        <w:t>g</w:t>
      </w:r>
      <w:r w:rsidR="008D729C">
        <w:rPr>
          <w:rFonts w:ascii="Constantia" w:eastAsia="Constantia" w:hAnsi="Constantia" w:cs="Constantia"/>
          <w:sz w:val="24"/>
          <w:szCs w:val="24"/>
        </w:rPr>
        <w:t>-</w:t>
      </w:r>
      <w:r w:rsidR="008D729C">
        <w:rPr>
          <w:rFonts w:ascii="Constantia" w:eastAsia="Constantia" w:hAnsi="Constantia" w:cs="Constantia"/>
          <w:spacing w:val="1"/>
          <w:sz w:val="24"/>
          <w:szCs w:val="24"/>
        </w:rPr>
        <w:t>m</w:t>
      </w:r>
      <w:r w:rsidR="008D729C">
        <w:rPr>
          <w:rFonts w:ascii="Constantia" w:eastAsia="Constantia" w:hAnsi="Constantia" w:cs="Constantia"/>
          <w:sz w:val="24"/>
          <w:szCs w:val="24"/>
        </w:rPr>
        <w:t>a</w:t>
      </w:r>
      <w:r w:rsidR="008D729C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="008D729C">
        <w:rPr>
          <w:rFonts w:ascii="Constantia" w:eastAsia="Constantia" w:hAnsi="Constantia" w:cs="Constantia"/>
          <w:sz w:val="24"/>
          <w:szCs w:val="24"/>
        </w:rPr>
        <w:t>i</w:t>
      </w:r>
      <w:r w:rsidR="008D729C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="008D729C">
        <w:rPr>
          <w:rFonts w:ascii="Constantia" w:eastAsia="Constantia" w:hAnsi="Constantia" w:cs="Constantia"/>
          <w:sz w:val="24"/>
          <w:szCs w:val="24"/>
        </w:rPr>
        <w:t>g</w:t>
      </w:r>
      <w:r w:rsidR="008D729C">
        <w:rPr>
          <w:rFonts w:ascii="Constantia" w:eastAsia="Constantia" w:hAnsi="Constantia" w:cs="Constantia"/>
          <w:spacing w:val="-2"/>
          <w:sz w:val="24"/>
          <w:szCs w:val="24"/>
        </w:rPr>
        <w:t xml:space="preserve"> </w:t>
      </w:r>
      <w:proofErr w:type="spellStart"/>
      <w:r w:rsidR="008D729C">
        <w:rPr>
          <w:rFonts w:ascii="Constantia" w:eastAsia="Constantia" w:hAnsi="Constantia" w:cs="Constantia"/>
          <w:sz w:val="24"/>
          <w:szCs w:val="24"/>
        </w:rPr>
        <w:t>t</w:t>
      </w:r>
      <w:r w:rsidR="008D729C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="008D729C">
        <w:rPr>
          <w:rFonts w:ascii="Constantia" w:eastAsia="Constantia" w:hAnsi="Constantia" w:cs="Constantia"/>
          <w:sz w:val="24"/>
          <w:szCs w:val="24"/>
        </w:rPr>
        <w:t>t</w:t>
      </w:r>
      <w:r w:rsidR="008D729C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="008D729C">
        <w:rPr>
          <w:rFonts w:ascii="Constantia" w:eastAsia="Constantia" w:hAnsi="Constantia" w:cs="Constantia"/>
          <w:sz w:val="24"/>
          <w:szCs w:val="24"/>
        </w:rPr>
        <w:t>k</w:t>
      </w:r>
      <w:proofErr w:type="spellEnd"/>
    </w:p>
    <w:p w14:paraId="43F6089E" w14:textId="77777777" w:rsidR="00F91B65" w:rsidRDefault="00F91B65">
      <w:pPr>
        <w:spacing w:before="4" w:line="120" w:lineRule="exact"/>
        <w:rPr>
          <w:sz w:val="12"/>
          <w:szCs w:val="12"/>
        </w:rPr>
      </w:pPr>
    </w:p>
    <w:p w14:paraId="50B55BFB" w14:textId="77777777" w:rsidR="00F91B65" w:rsidRDefault="00F91B65">
      <w:pPr>
        <w:spacing w:line="200" w:lineRule="exact"/>
      </w:pPr>
    </w:p>
    <w:p w14:paraId="58968A11" w14:textId="77777777" w:rsidR="00F91B65" w:rsidRDefault="00F91B65">
      <w:pPr>
        <w:spacing w:line="200" w:lineRule="exact"/>
      </w:pPr>
    </w:p>
    <w:p w14:paraId="223B9EDF" w14:textId="77777777" w:rsidR="00F91B65" w:rsidRDefault="00F91B65">
      <w:pPr>
        <w:spacing w:line="200" w:lineRule="exact"/>
      </w:pPr>
    </w:p>
    <w:p w14:paraId="644A8BAE" w14:textId="77777777" w:rsidR="00F91B65" w:rsidRDefault="00F91B65">
      <w:pPr>
        <w:spacing w:line="200" w:lineRule="exact"/>
      </w:pPr>
    </w:p>
    <w:p w14:paraId="1ADD74AB" w14:textId="77777777" w:rsidR="00F91B65" w:rsidRDefault="00F91B65">
      <w:pPr>
        <w:spacing w:line="200" w:lineRule="exact"/>
      </w:pPr>
    </w:p>
    <w:p w14:paraId="3CD19186" w14:textId="77777777" w:rsidR="00F91B65" w:rsidRDefault="00F91B65">
      <w:pPr>
        <w:spacing w:line="200" w:lineRule="exact"/>
      </w:pPr>
    </w:p>
    <w:p w14:paraId="4EC88D82" w14:textId="77777777" w:rsidR="00F91B65" w:rsidRDefault="00F91B65">
      <w:pPr>
        <w:spacing w:line="200" w:lineRule="exact"/>
      </w:pPr>
    </w:p>
    <w:p w14:paraId="7EE9872B" w14:textId="77777777" w:rsidR="00F91B65" w:rsidRDefault="00F91B65">
      <w:pPr>
        <w:spacing w:line="200" w:lineRule="exact"/>
      </w:pPr>
    </w:p>
    <w:p w14:paraId="5FF37FBE" w14:textId="77777777" w:rsidR="00F91B65" w:rsidRDefault="00F91B65">
      <w:pPr>
        <w:spacing w:line="200" w:lineRule="exact"/>
      </w:pPr>
    </w:p>
    <w:p w14:paraId="1B78976F" w14:textId="77777777" w:rsidR="00F91B65" w:rsidRDefault="00F91B65">
      <w:pPr>
        <w:spacing w:line="200" w:lineRule="exact"/>
      </w:pPr>
    </w:p>
    <w:p w14:paraId="7C563704" w14:textId="77777777" w:rsidR="00F91B65" w:rsidRDefault="00F91B65">
      <w:pPr>
        <w:spacing w:line="200" w:lineRule="exact"/>
      </w:pPr>
    </w:p>
    <w:p w14:paraId="12898F6A" w14:textId="77777777" w:rsidR="00F91B65" w:rsidRDefault="00F91B65">
      <w:pPr>
        <w:spacing w:line="200" w:lineRule="exact"/>
      </w:pPr>
    </w:p>
    <w:p w14:paraId="424F8BD5" w14:textId="77777777" w:rsidR="00F91B65" w:rsidRDefault="00F91B65">
      <w:pPr>
        <w:spacing w:line="200" w:lineRule="exact"/>
      </w:pPr>
    </w:p>
    <w:p w14:paraId="00B4384F" w14:textId="77777777" w:rsidR="00F91B65" w:rsidRDefault="00F91B65">
      <w:pPr>
        <w:spacing w:line="200" w:lineRule="exact"/>
      </w:pPr>
    </w:p>
    <w:p w14:paraId="1CE0DE95" w14:textId="77777777" w:rsidR="00F91B65" w:rsidRDefault="00F91B65">
      <w:pPr>
        <w:spacing w:line="200" w:lineRule="exact"/>
      </w:pPr>
    </w:p>
    <w:p w14:paraId="79C7B03A" w14:textId="77777777" w:rsidR="00F91B65" w:rsidRDefault="00F91B65">
      <w:pPr>
        <w:spacing w:line="200" w:lineRule="exact"/>
      </w:pPr>
    </w:p>
    <w:p w14:paraId="7CC08BF4" w14:textId="77777777" w:rsidR="00F91B65" w:rsidRDefault="00F91B65">
      <w:pPr>
        <w:spacing w:line="200" w:lineRule="exact"/>
      </w:pPr>
    </w:p>
    <w:p w14:paraId="01C60103" w14:textId="77777777" w:rsidR="00F91B65" w:rsidRDefault="00F91B65">
      <w:pPr>
        <w:spacing w:line="200" w:lineRule="exact"/>
      </w:pPr>
    </w:p>
    <w:p w14:paraId="24217CD3" w14:textId="77777777" w:rsidR="00F91B65" w:rsidRDefault="00F91B65">
      <w:pPr>
        <w:spacing w:line="200" w:lineRule="exact"/>
      </w:pPr>
    </w:p>
    <w:p w14:paraId="33BE6EFE" w14:textId="77777777" w:rsidR="00F91B65" w:rsidRDefault="00F91B65">
      <w:pPr>
        <w:spacing w:line="200" w:lineRule="exact"/>
      </w:pPr>
    </w:p>
    <w:p w14:paraId="2BB4C391" w14:textId="77777777" w:rsidR="00F91B65" w:rsidRDefault="00F91B65">
      <w:pPr>
        <w:spacing w:line="200" w:lineRule="exact"/>
      </w:pPr>
    </w:p>
    <w:p w14:paraId="50BF5B7B" w14:textId="77777777" w:rsidR="00F91B65" w:rsidRDefault="00F91B65">
      <w:pPr>
        <w:spacing w:line="200" w:lineRule="exact"/>
      </w:pPr>
    </w:p>
    <w:p w14:paraId="5825544D" w14:textId="77777777" w:rsidR="00F91B65" w:rsidRDefault="00F91B65">
      <w:pPr>
        <w:spacing w:line="200" w:lineRule="exact"/>
      </w:pPr>
    </w:p>
    <w:p w14:paraId="2B1FE6EA" w14:textId="77777777" w:rsidR="00F91B65" w:rsidRDefault="008D729C">
      <w:pPr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4. </w:t>
      </w:r>
      <w:r>
        <w:rPr>
          <w:rFonts w:ascii="Constantia" w:eastAsia="Constantia" w:hAnsi="Constantia" w:cs="Constantia"/>
          <w:spacing w:val="5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Tam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ah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data 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 xml:space="preserve">on 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pat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al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tahun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2</w:t>
      </w:r>
      <w:r>
        <w:rPr>
          <w:rFonts w:ascii="Constantia" w:eastAsia="Constantia" w:hAnsi="Constantia" w:cs="Constantia"/>
          <w:sz w:val="24"/>
          <w:szCs w:val="24"/>
        </w:rPr>
        <w:t>0</w:t>
      </w:r>
      <w:r>
        <w:rPr>
          <w:rFonts w:ascii="Constantia" w:eastAsia="Constantia" w:hAnsi="Constantia" w:cs="Constantia"/>
          <w:spacing w:val="-1"/>
          <w:sz w:val="24"/>
          <w:szCs w:val="24"/>
        </w:rPr>
        <w:t>2</w:t>
      </w:r>
      <w:r>
        <w:rPr>
          <w:rFonts w:ascii="Constantia" w:eastAsia="Constantia" w:hAnsi="Constantia" w:cs="Constantia"/>
          <w:sz w:val="24"/>
          <w:szCs w:val="24"/>
        </w:rPr>
        <w:t xml:space="preserve">4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2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k</w:t>
      </w:r>
      <w:proofErr w:type="spellEnd"/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lah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pe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d</w:t>
      </w:r>
      <w:r>
        <w:rPr>
          <w:rFonts w:ascii="Constantia" w:eastAsia="Constantia" w:hAnsi="Constantia" w:cs="Constantia"/>
          <w:spacing w:val="-2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duk</w:t>
      </w:r>
      <w:proofErr w:type="spellEnd"/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2"/>
          <w:sz w:val="24"/>
          <w:szCs w:val="24"/>
        </w:rPr>
        <w:t>(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</w:t>
      </w:r>
      <w:r>
        <w:rPr>
          <w:rFonts w:ascii="Constantia" w:eastAsia="Constantia" w:hAnsi="Constantia" w:cs="Constantia"/>
          <w:spacing w:val="-2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lam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r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buan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)</w:t>
      </w:r>
    </w:p>
    <w:p w14:paraId="01EA69CA" w14:textId="77777777" w:rsidR="00F91B65" w:rsidRDefault="007F0A26">
      <w:pPr>
        <w:spacing w:before="28"/>
        <w:ind w:left="1458"/>
        <w:rPr>
          <w:rFonts w:ascii="Constantia" w:eastAsia="Constantia" w:hAnsi="Constantia" w:cs="Constantia"/>
          <w:sz w:val="24"/>
          <w:szCs w:val="24"/>
        </w:rPr>
        <w:sectPr w:rsidR="00F91B65">
          <w:pgSz w:w="11920" w:h="16860"/>
          <w:pgMar w:top="1000" w:right="820" w:bottom="280" w:left="700" w:header="768" w:footer="1104" w:gutter="0"/>
          <w:cols w:space="720"/>
        </w:sectPr>
      </w:pPr>
      <w:r>
        <w:pict w14:anchorId="09FC282B">
          <v:group id="_x0000_s1033" style="position:absolute;left:0;text-align:left;margin-left:181.5pt;margin-top:34.6pt;width:283.5pt;height:221.8pt;z-index:-251658240;mso-position-horizontal-relative:page" coordorigin="3630,692" coordsize="5670,4436">
            <v:shape id="_x0000_s1035" type="#_x0000_t75" style="position:absolute;left:3645;top:707;width:5640;height:4406">
              <v:imagedata r:id="rId11" o:title=""/>
            </v:shape>
            <v:shape id="_x0000_s1034" style="position:absolute;left:3637;top:699;width:5655;height:4421" coordorigin="3637,699" coordsize="5655,4421" path="m3637,5120r5655,l9292,699r-5655,l3637,5120xe" filled="f" strokecolor="#009fb8">
              <v:path arrowok="t"/>
            </v:shape>
            <w10:wrap anchorx="page"/>
          </v:group>
        </w:pict>
      </w:r>
      <w:r w:rsidR="008D729C">
        <w:rPr>
          <w:rFonts w:ascii="Constantia" w:eastAsia="Constantia" w:hAnsi="Constantia" w:cs="Constantia"/>
          <w:sz w:val="24"/>
          <w:szCs w:val="24"/>
        </w:rPr>
        <w:t xml:space="preserve">dan </w:t>
      </w:r>
      <w:proofErr w:type="spellStart"/>
      <w:r w:rsidR="008D729C">
        <w:rPr>
          <w:rFonts w:ascii="Constantia" w:eastAsia="Constantia" w:hAnsi="Constantia" w:cs="Constantia"/>
          <w:sz w:val="24"/>
          <w:szCs w:val="24"/>
        </w:rPr>
        <w:t>luas</w:t>
      </w:r>
      <w:proofErr w:type="spellEnd"/>
      <w:r w:rsidR="008D729C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 w:rsidR="008D729C">
        <w:rPr>
          <w:rFonts w:ascii="Constantia" w:eastAsia="Constantia" w:hAnsi="Constantia" w:cs="Constantia"/>
          <w:sz w:val="24"/>
          <w:szCs w:val="24"/>
        </w:rPr>
        <w:t>w</w:t>
      </w:r>
      <w:r w:rsidR="008D729C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="008D729C">
        <w:rPr>
          <w:rFonts w:ascii="Constantia" w:eastAsia="Constantia" w:hAnsi="Constantia" w:cs="Constantia"/>
          <w:sz w:val="24"/>
          <w:szCs w:val="24"/>
        </w:rPr>
        <w:t xml:space="preserve">layah </w:t>
      </w:r>
      <w:r w:rsidR="008D729C">
        <w:rPr>
          <w:rFonts w:ascii="Constantia" w:eastAsia="Constantia" w:hAnsi="Constantia" w:cs="Constantia"/>
          <w:spacing w:val="1"/>
          <w:sz w:val="24"/>
          <w:szCs w:val="24"/>
        </w:rPr>
        <w:t>m</w:t>
      </w:r>
      <w:r w:rsidR="008D729C">
        <w:rPr>
          <w:rFonts w:ascii="Constantia" w:eastAsia="Constantia" w:hAnsi="Constantia" w:cs="Constantia"/>
          <w:sz w:val="24"/>
          <w:szCs w:val="24"/>
        </w:rPr>
        <w:t>a</w:t>
      </w:r>
      <w:r w:rsidR="008D729C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="008D729C">
        <w:rPr>
          <w:rFonts w:ascii="Constantia" w:eastAsia="Constantia" w:hAnsi="Constantia" w:cs="Constantia"/>
          <w:sz w:val="24"/>
          <w:szCs w:val="24"/>
        </w:rPr>
        <w:t>i</w:t>
      </w:r>
      <w:r w:rsidR="008D729C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="008D729C">
        <w:rPr>
          <w:rFonts w:ascii="Constantia" w:eastAsia="Constantia" w:hAnsi="Constantia" w:cs="Constantia"/>
          <w:spacing w:val="2"/>
          <w:sz w:val="24"/>
          <w:szCs w:val="24"/>
        </w:rPr>
        <w:t>g</w:t>
      </w:r>
      <w:r w:rsidR="008D729C">
        <w:rPr>
          <w:rFonts w:ascii="Constantia" w:eastAsia="Constantia" w:hAnsi="Constantia" w:cs="Constantia"/>
          <w:sz w:val="24"/>
          <w:szCs w:val="24"/>
        </w:rPr>
        <w:t>-</w:t>
      </w:r>
      <w:r w:rsidR="008D729C">
        <w:rPr>
          <w:rFonts w:ascii="Constantia" w:eastAsia="Constantia" w:hAnsi="Constantia" w:cs="Constantia"/>
          <w:spacing w:val="1"/>
          <w:sz w:val="24"/>
          <w:szCs w:val="24"/>
        </w:rPr>
        <w:t>m</w:t>
      </w:r>
      <w:r w:rsidR="008D729C">
        <w:rPr>
          <w:rFonts w:ascii="Constantia" w:eastAsia="Constantia" w:hAnsi="Constantia" w:cs="Constantia"/>
          <w:sz w:val="24"/>
          <w:szCs w:val="24"/>
        </w:rPr>
        <w:t>a</w:t>
      </w:r>
      <w:r w:rsidR="008D729C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="008D729C">
        <w:rPr>
          <w:rFonts w:ascii="Constantia" w:eastAsia="Constantia" w:hAnsi="Constantia" w:cs="Constantia"/>
          <w:sz w:val="24"/>
          <w:szCs w:val="24"/>
        </w:rPr>
        <w:t>i</w:t>
      </w:r>
      <w:r w:rsidR="008D729C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="008D729C">
        <w:rPr>
          <w:rFonts w:ascii="Constantia" w:eastAsia="Constantia" w:hAnsi="Constantia" w:cs="Constantia"/>
          <w:sz w:val="24"/>
          <w:szCs w:val="24"/>
        </w:rPr>
        <w:t xml:space="preserve">g </w:t>
      </w:r>
      <w:proofErr w:type="spellStart"/>
      <w:r w:rsidR="008D729C">
        <w:rPr>
          <w:rFonts w:ascii="Constantia" w:eastAsia="Constantia" w:hAnsi="Constantia" w:cs="Constantia"/>
          <w:sz w:val="24"/>
          <w:szCs w:val="24"/>
        </w:rPr>
        <w:t>t</w:t>
      </w:r>
      <w:r w:rsidR="008D729C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="008D729C">
        <w:rPr>
          <w:rFonts w:ascii="Constantia" w:eastAsia="Constantia" w:hAnsi="Constantia" w:cs="Constantia"/>
          <w:sz w:val="24"/>
          <w:szCs w:val="24"/>
        </w:rPr>
        <w:t>t</w:t>
      </w:r>
      <w:r w:rsidR="008D729C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="008D729C">
        <w:rPr>
          <w:rFonts w:ascii="Constantia" w:eastAsia="Constantia" w:hAnsi="Constantia" w:cs="Constantia"/>
          <w:spacing w:val="2"/>
          <w:sz w:val="24"/>
          <w:szCs w:val="24"/>
        </w:rPr>
        <w:t>k</w:t>
      </w:r>
      <w:proofErr w:type="spellEnd"/>
      <w:r w:rsidR="008D729C">
        <w:rPr>
          <w:rFonts w:ascii="Constantia" w:eastAsia="Constantia" w:hAnsi="Constantia" w:cs="Constantia"/>
          <w:sz w:val="24"/>
          <w:szCs w:val="24"/>
        </w:rPr>
        <w:t>,</w:t>
      </w:r>
      <w:r w:rsidR="008D729C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 w:rsidR="008D729C">
        <w:rPr>
          <w:rFonts w:ascii="Constantia" w:eastAsia="Constantia" w:hAnsi="Constantia" w:cs="Constantia"/>
          <w:sz w:val="24"/>
          <w:szCs w:val="24"/>
        </w:rPr>
        <w:t>ca</w:t>
      </w:r>
      <w:r w:rsidR="008D729C">
        <w:rPr>
          <w:rFonts w:ascii="Constantia" w:eastAsia="Constantia" w:hAnsi="Constantia" w:cs="Constantia"/>
          <w:spacing w:val="-1"/>
          <w:sz w:val="24"/>
          <w:szCs w:val="24"/>
        </w:rPr>
        <w:t>r</w:t>
      </w:r>
      <w:r w:rsidR="008D729C"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 w:rsidR="008D729C"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 w:rsidR="008D729C">
        <w:rPr>
          <w:rFonts w:ascii="Constantia" w:eastAsia="Constantia" w:hAnsi="Constantia" w:cs="Constantia"/>
          <w:sz w:val="24"/>
          <w:szCs w:val="24"/>
        </w:rPr>
        <w:t>i</w:t>
      </w:r>
      <w:r w:rsidR="008D729C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="008D729C">
        <w:rPr>
          <w:rFonts w:ascii="Constantia" w:eastAsia="Constantia" w:hAnsi="Constantia" w:cs="Constantia"/>
          <w:sz w:val="24"/>
          <w:szCs w:val="24"/>
        </w:rPr>
        <w:t>f</w:t>
      </w:r>
      <w:r w:rsidR="008D729C">
        <w:rPr>
          <w:rFonts w:ascii="Constantia" w:eastAsia="Constantia" w:hAnsi="Constantia" w:cs="Constantia"/>
          <w:spacing w:val="2"/>
          <w:sz w:val="24"/>
          <w:szCs w:val="24"/>
        </w:rPr>
        <w:t>o</w:t>
      </w:r>
      <w:r w:rsidR="008D729C">
        <w:rPr>
          <w:rFonts w:ascii="Constantia" w:eastAsia="Constantia" w:hAnsi="Constantia" w:cs="Constantia"/>
          <w:sz w:val="24"/>
          <w:szCs w:val="24"/>
        </w:rPr>
        <w:t>rma</w:t>
      </w:r>
      <w:r w:rsidR="008D729C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="008D729C"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 w:rsidR="008D729C"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 w:rsidR="008D729C">
        <w:rPr>
          <w:rFonts w:ascii="Constantia" w:eastAsia="Constantia" w:hAnsi="Constantia" w:cs="Constantia"/>
          <w:sz w:val="24"/>
          <w:szCs w:val="24"/>
        </w:rPr>
        <w:t>di</w:t>
      </w:r>
      <w:r w:rsidR="008D729C"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 w:rsidR="008D729C">
        <w:rPr>
          <w:rFonts w:ascii="Constantia" w:eastAsia="Constantia" w:hAnsi="Constantia" w:cs="Constantia"/>
          <w:sz w:val="24"/>
          <w:szCs w:val="24"/>
        </w:rPr>
        <w:t>google</w:t>
      </w:r>
    </w:p>
    <w:p w14:paraId="18E92880" w14:textId="77777777" w:rsidR="00F91B65" w:rsidRDefault="00F91B65">
      <w:pPr>
        <w:spacing w:before="8" w:line="100" w:lineRule="exact"/>
        <w:rPr>
          <w:sz w:val="10"/>
          <w:szCs w:val="10"/>
        </w:rPr>
      </w:pPr>
    </w:p>
    <w:p w14:paraId="43C3803B" w14:textId="77777777" w:rsidR="00F91B65" w:rsidRDefault="00F91B65">
      <w:pPr>
        <w:spacing w:line="200" w:lineRule="exact"/>
      </w:pPr>
    </w:p>
    <w:p w14:paraId="3E1B3E16" w14:textId="77777777" w:rsidR="00F91B65" w:rsidRDefault="00F91B65">
      <w:pPr>
        <w:spacing w:line="200" w:lineRule="exact"/>
      </w:pPr>
    </w:p>
    <w:p w14:paraId="3629A5FD" w14:textId="77777777" w:rsidR="00F91B65" w:rsidRDefault="00F91B65">
      <w:pPr>
        <w:spacing w:line="200" w:lineRule="exact"/>
      </w:pPr>
    </w:p>
    <w:p w14:paraId="76D1A623" w14:textId="77777777" w:rsidR="00F91B65" w:rsidRDefault="007F0A26">
      <w:pPr>
        <w:spacing w:before="7"/>
        <w:ind w:left="1098"/>
        <w:rPr>
          <w:rFonts w:ascii="Constantia" w:eastAsia="Constantia" w:hAnsi="Constantia" w:cs="Constantia"/>
          <w:sz w:val="24"/>
          <w:szCs w:val="24"/>
        </w:rPr>
      </w:pPr>
      <w:r>
        <w:pict w14:anchorId="299DC0E1">
          <v:group id="_x0000_s1030" style="position:absolute;left:0;text-align:left;margin-left:105pt;margin-top:27.5pt;width:418.9pt;height:165.6pt;z-index:-251657216;mso-position-horizontal-relative:page" coordorigin="2100,550" coordsize="8378,3312">
            <v:shape id="_x0000_s1032" type="#_x0000_t75" style="position:absolute;left:2115;top:565;width:8348;height:3282">
              <v:imagedata r:id="rId12" o:title=""/>
            </v:shape>
            <v:shape id="_x0000_s1031" style="position:absolute;left:2108;top:558;width:8363;height:3297" coordorigin="2108,558" coordsize="8363,3297" path="m2108,3855r8362,l10470,558r-8362,l2108,3855xe" filled="f" strokecolor="#009fb8">
              <v:path arrowok="t"/>
            </v:shape>
            <w10:wrap anchorx="page"/>
          </v:group>
        </w:pict>
      </w:r>
      <w:r w:rsidR="008D729C">
        <w:rPr>
          <w:rFonts w:ascii="Constantia" w:eastAsia="Constantia" w:hAnsi="Constantia" w:cs="Constantia"/>
          <w:spacing w:val="1"/>
          <w:sz w:val="24"/>
          <w:szCs w:val="24"/>
        </w:rPr>
        <w:t>5</w:t>
      </w:r>
      <w:r w:rsidR="008D729C">
        <w:rPr>
          <w:rFonts w:ascii="Constantia" w:eastAsia="Constantia" w:hAnsi="Constantia" w:cs="Constantia"/>
          <w:sz w:val="24"/>
          <w:szCs w:val="24"/>
        </w:rPr>
        <w:t xml:space="preserve">.  </w:t>
      </w:r>
      <w:r w:rsidR="008D729C"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 w:rsidR="008D729C">
        <w:rPr>
          <w:rFonts w:ascii="Constantia" w:eastAsia="Constantia" w:hAnsi="Constantia" w:cs="Constantia"/>
          <w:sz w:val="24"/>
          <w:szCs w:val="24"/>
        </w:rPr>
        <w:t>Tampilkan</w:t>
      </w:r>
      <w:proofErr w:type="spellEnd"/>
      <w:r w:rsidR="008D729C">
        <w:rPr>
          <w:rFonts w:ascii="Constantia" w:eastAsia="Constantia" w:hAnsi="Constantia" w:cs="Constantia"/>
          <w:sz w:val="24"/>
          <w:szCs w:val="24"/>
        </w:rPr>
        <w:t xml:space="preserve"> data </w:t>
      </w:r>
      <w:proofErr w:type="spellStart"/>
      <w:r w:rsidR="008D729C"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 w:rsidR="008D729C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 w:rsidR="008D729C">
        <w:rPr>
          <w:rFonts w:ascii="Constantia" w:eastAsia="Constantia" w:hAnsi="Constantia" w:cs="Constantia"/>
          <w:sz w:val="24"/>
          <w:szCs w:val="24"/>
        </w:rPr>
        <w:t>fo</w:t>
      </w:r>
      <w:r w:rsidR="008D729C">
        <w:rPr>
          <w:rFonts w:ascii="Constantia" w:eastAsia="Constantia" w:hAnsi="Constantia" w:cs="Constantia"/>
          <w:spacing w:val="-1"/>
          <w:sz w:val="24"/>
          <w:szCs w:val="24"/>
        </w:rPr>
        <w:t>r</w:t>
      </w:r>
      <w:r w:rsidR="008D729C">
        <w:rPr>
          <w:rFonts w:ascii="Constantia" w:eastAsia="Constantia" w:hAnsi="Constantia" w:cs="Constantia"/>
          <w:spacing w:val="1"/>
          <w:sz w:val="24"/>
          <w:szCs w:val="24"/>
        </w:rPr>
        <w:t>m</w:t>
      </w:r>
      <w:r w:rsidR="008D729C">
        <w:rPr>
          <w:rFonts w:ascii="Constantia" w:eastAsia="Constantia" w:hAnsi="Constantia" w:cs="Constantia"/>
          <w:sz w:val="24"/>
          <w:szCs w:val="24"/>
        </w:rPr>
        <w:t>at</w:t>
      </w:r>
      <w:r w:rsidR="008D729C"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 w:rsidR="008D729C">
        <w:rPr>
          <w:rFonts w:ascii="Constantia" w:eastAsia="Constantia" w:hAnsi="Constantia" w:cs="Constantia"/>
          <w:sz w:val="24"/>
          <w:szCs w:val="24"/>
        </w:rPr>
        <w:t>Tabel</w:t>
      </w:r>
    </w:p>
    <w:p w14:paraId="63DF74A3" w14:textId="77777777" w:rsidR="00F91B65" w:rsidRDefault="00F91B65">
      <w:pPr>
        <w:spacing w:line="180" w:lineRule="exact"/>
        <w:rPr>
          <w:sz w:val="19"/>
          <w:szCs w:val="19"/>
        </w:rPr>
      </w:pPr>
    </w:p>
    <w:p w14:paraId="0E8A8F06" w14:textId="77777777" w:rsidR="00F91B65" w:rsidRDefault="00F91B65">
      <w:pPr>
        <w:spacing w:line="200" w:lineRule="exact"/>
      </w:pPr>
    </w:p>
    <w:p w14:paraId="749D8BAE" w14:textId="77777777" w:rsidR="00F91B65" w:rsidRDefault="00F91B65">
      <w:pPr>
        <w:spacing w:line="200" w:lineRule="exact"/>
      </w:pPr>
    </w:p>
    <w:p w14:paraId="5B047C62" w14:textId="77777777" w:rsidR="00F91B65" w:rsidRDefault="00F91B65">
      <w:pPr>
        <w:spacing w:line="200" w:lineRule="exact"/>
      </w:pPr>
    </w:p>
    <w:p w14:paraId="5624A446" w14:textId="77777777" w:rsidR="00F91B65" w:rsidRDefault="00F91B65">
      <w:pPr>
        <w:spacing w:line="200" w:lineRule="exact"/>
      </w:pPr>
    </w:p>
    <w:p w14:paraId="56BF081D" w14:textId="77777777" w:rsidR="00F91B65" w:rsidRDefault="00F91B65">
      <w:pPr>
        <w:spacing w:line="200" w:lineRule="exact"/>
      </w:pPr>
    </w:p>
    <w:p w14:paraId="79A735F2" w14:textId="77777777" w:rsidR="00F91B65" w:rsidRDefault="00F91B65">
      <w:pPr>
        <w:spacing w:line="200" w:lineRule="exact"/>
      </w:pPr>
    </w:p>
    <w:p w14:paraId="1ECD76F5" w14:textId="77777777" w:rsidR="00F91B65" w:rsidRDefault="00F91B65">
      <w:pPr>
        <w:spacing w:line="200" w:lineRule="exact"/>
      </w:pPr>
    </w:p>
    <w:p w14:paraId="4B595A2A" w14:textId="77777777" w:rsidR="00F91B65" w:rsidRDefault="00F91B65">
      <w:pPr>
        <w:spacing w:line="200" w:lineRule="exact"/>
      </w:pPr>
    </w:p>
    <w:p w14:paraId="3DE4C9D6" w14:textId="77777777" w:rsidR="00F91B65" w:rsidRDefault="00F91B65">
      <w:pPr>
        <w:spacing w:line="200" w:lineRule="exact"/>
      </w:pPr>
    </w:p>
    <w:p w14:paraId="0D1FE2A6" w14:textId="77777777" w:rsidR="00F91B65" w:rsidRDefault="00F91B65">
      <w:pPr>
        <w:spacing w:line="200" w:lineRule="exact"/>
      </w:pPr>
    </w:p>
    <w:p w14:paraId="1B46ADDC" w14:textId="77777777" w:rsidR="00F91B65" w:rsidRDefault="00F91B65">
      <w:pPr>
        <w:spacing w:line="200" w:lineRule="exact"/>
      </w:pPr>
    </w:p>
    <w:p w14:paraId="01888334" w14:textId="77777777" w:rsidR="00F91B65" w:rsidRDefault="00F91B65">
      <w:pPr>
        <w:spacing w:line="200" w:lineRule="exact"/>
      </w:pPr>
    </w:p>
    <w:p w14:paraId="6D1E10CB" w14:textId="77777777" w:rsidR="00F91B65" w:rsidRDefault="00F91B65">
      <w:pPr>
        <w:spacing w:line="200" w:lineRule="exact"/>
      </w:pPr>
    </w:p>
    <w:p w14:paraId="357730B6" w14:textId="77777777" w:rsidR="00F91B65" w:rsidRDefault="00F91B65">
      <w:pPr>
        <w:spacing w:line="200" w:lineRule="exact"/>
      </w:pPr>
    </w:p>
    <w:p w14:paraId="389489F6" w14:textId="77777777" w:rsidR="00F91B65" w:rsidRDefault="00F91B65">
      <w:pPr>
        <w:spacing w:line="200" w:lineRule="exact"/>
      </w:pPr>
    </w:p>
    <w:p w14:paraId="357D8606" w14:textId="77777777" w:rsidR="00F91B65" w:rsidRDefault="00F91B65">
      <w:pPr>
        <w:spacing w:line="200" w:lineRule="exact"/>
      </w:pPr>
    </w:p>
    <w:p w14:paraId="2B8B5DFC" w14:textId="77777777" w:rsidR="00F91B65" w:rsidRDefault="00F91B65">
      <w:pPr>
        <w:spacing w:line="200" w:lineRule="exact"/>
      </w:pPr>
    </w:p>
    <w:p w14:paraId="1CA1632B" w14:textId="77777777" w:rsidR="00F91B65" w:rsidRDefault="00F91B65">
      <w:pPr>
        <w:spacing w:line="200" w:lineRule="exact"/>
      </w:pPr>
    </w:p>
    <w:p w14:paraId="76661B32" w14:textId="77777777" w:rsidR="00F91B65" w:rsidRDefault="008D729C">
      <w:pPr>
        <w:spacing w:line="263" w:lineRule="auto"/>
        <w:ind w:left="1458" w:right="640" w:hanging="360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6. </w:t>
      </w:r>
      <w:r>
        <w:rPr>
          <w:rFonts w:ascii="Constantia" w:eastAsia="Constantia" w:hAnsi="Constantia" w:cs="Constantia"/>
          <w:spacing w:val="49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S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pan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ha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il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ik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2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rsebut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le fo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at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Geo</w:t>
      </w:r>
      <w:r>
        <w:rPr>
          <w:rFonts w:ascii="Constantia" w:eastAsia="Constantia" w:hAnsi="Constantia" w:cs="Constantia"/>
          <w:spacing w:val="-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S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N</w:t>
      </w:r>
      <w:proofErr w:type="spellEnd"/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dari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 xml:space="preserve">enu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elah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2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impan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f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 xml:space="preserve">le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nama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proofErr w:type="gramStart"/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abo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ab</w:t>
      </w:r>
      <w:r>
        <w:rPr>
          <w:rFonts w:ascii="Constantia" w:eastAsia="Constantia" w:hAnsi="Constantia" w:cs="Constantia"/>
          <w:spacing w:val="-2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k.</w:t>
      </w:r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1"/>
          <w:sz w:val="24"/>
          <w:szCs w:val="24"/>
        </w:rPr>
        <w:t>e</w:t>
      </w:r>
      <w:r>
        <w:rPr>
          <w:rFonts w:ascii="Constantia" w:eastAsia="Constantia" w:hAnsi="Constantia" w:cs="Constantia"/>
          <w:spacing w:val="-3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js</w:t>
      </w:r>
      <w:r>
        <w:rPr>
          <w:rFonts w:ascii="Constantia" w:eastAsia="Constantia" w:hAnsi="Constantia" w:cs="Constantia"/>
          <w:sz w:val="24"/>
          <w:szCs w:val="24"/>
        </w:rPr>
        <w:t>on</w:t>
      </w:r>
      <w:proofErr w:type="spellEnd"/>
      <w:proofErr w:type="gramEnd"/>
    </w:p>
    <w:p w14:paraId="462E3E4E" w14:textId="77777777" w:rsidR="00F91B65" w:rsidRDefault="00F91B65">
      <w:pPr>
        <w:spacing w:before="8" w:line="240" w:lineRule="exact"/>
        <w:rPr>
          <w:sz w:val="24"/>
          <w:szCs w:val="24"/>
        </w:rPr>
      </w:pPr>
    </w:p>
    <w:p w14:paraId="77191AF6" w14:textId="77777777" w:rsidR="00F91B65" w:rsidRDefault="008D729C">
      <w:pPr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b/>
          <w:spacing w:val="1"/>
          <w:sz w:val="24"/>
          <w:szCs w:val="24"/>
        </w:rPr>
        <w:t>1.</w:t>
      </w:r>
      <w:r>
        <w:rPr>
          <w:rFonts w:ascii="Constantia" w:eastAsia="Constantia" w:hAnsi="Constantia" w:cs="Constantia"/>
          <w:b/>
          <w:sz w:val="24"/>
          <w:szCs w:val="24"/>
        </w:rPr>
        <w:t>2</w:t>
      </w:r>
      <w:r>
        <w:rPr>
          <w:rFonts w:ascii="Constantia" w:eastAsia="Constantia" w:hAnsi="Constantia" w:cs="Constantia"/>
          <w:b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b/>
          <w:sz w:val="24"/>
          <w:szCs w:val="24"/>
        </w:rPr>
        <w:t>In</w:t>
      </w:r>
      <w:r>
        <w:rPr>
          <w:rFonts w:ascii="Constantia" w:eastAsia="Constantia" w:hAnsi="Constantia" w:cs="Constantia"/>
          <w:b/>
          <w:spacing w:val="-3"/>
          <w:sz w:val="24"/>
          <w:szCs w:val="24"/>
        </w:rPr>
        <w:t>p</w:t>
      </w:r>
      <w:r>
        <w:rPr>
          <w:rFonts w:ascii="Constantia" w:eastAsia="Constantia" w:hAnsi="Constantia" w:cs="Constantia"/>
          <w:b/>
          <w:sz w:val="24"/>
          <w:szCs w:val="24"/>
        </w:rPr>
        <w:t>ut d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pacing w:val="-2"/>
          <w:sz w:val="24"/>
          <w:szCs w:val="24"/>
        </w:rPr>
        <w:t>t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as</w:t>
      </w:r>
      <w:r>
        <w:rPr>
          <w:rFonts w:ascii="Constantia" w:eastAsia="Constantia" w:hAnsi="Constantia" w:cs="Constantia"/>
          <w:b/>
          <w:sz w:val="24"/>
          <w:szCs w:val="24"/>
        </w:rPr>
        <w:t>et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G</w:t>
      </w:r>
      <w:r>
        <w:rPr>
          <w:rFonts w:ascii="Constantia" w:eastAsia="Constantia" w:hAnsi="Constantia" w:cs="Constantia"/>
          <w:b/>
          <w:spacing w:val="-2"/>
          <w:sz w:val="24"/>
          <w:szCs w:val="24"/>
        </w:rPr>
        <w:t>e</w:t>
      </w:r>
      <w:r>
        <w:rPr>
          <w:rFonts w:ascii="Constantia" w:eastAsia="Constantia" w:hAnsi="Constantia" w:cs="Constantia"/>
          <w:b/>
          <w:sz w:val="24"/>
          <w:szCs w:val="24"/>
        </w:rPr>
        <w:t>oJSON</w:t>
      </w:r>
      <w:proofErr w:type="spellEnd"/>
      <w:r>
        <w:rPr>
          <w:rFonts w:ascii="Constantia" w:eastAsia="Constantia" w:hAnsi="Constantia" w:cs="Constantia"/>
          <w:b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ke</w:t>
      </w:r>
      <w:proofErr w:type="spellEnd"/>
      <w:r>
        <w:rPr>
          <w:rFonts w:ascii="Constantia" w:eastAsia="Constantia" w:hAnsi="Constantia" w:cs="Constantia"/>
          <w:b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b/>
          <w:spacing w:val="-2"/>
          <w:sz w:val="24"/>
          <w:szCs w:val="24"/>
        </w:rPr>
        <w:t>Q</w:t>
      </w:r>
      <w:r>
        <w:rPr>
          <w:rFonts w:ascii="Constantia" w:eastAsia="Constantia" w:hAnsi="Constantia" w:cs="Constantia"/>
          <w:b/>
          <w:sz w:val="24"/>
          <w:szCs w:val="24"/>
        </w:rPr>
        <w:t>u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n</w:t>
      </w:r>
      <w:r>
        <w:rPr>
          <w:rFonts w:ascii="Constantia" w:eastAsia="Constantia" w:hAnsi="Constantia" w:cs="Constantia"/>
          <w:b/>
          <w:spacing w:val="-2"/>
          <w:sz w:val="24"/>
          <w:szCs w:val="24"/>
        </w:rPr>
        <w:t>t</w:t>
      </w:r>
      <w:r>
        <w:rPr>
          <w:rFonts w:ascii="Constantia" w:eastAsia="Constantia" w:hAnsi="Constantia" w:cs="Constantia"/>
          <w:b/>
          <w:sz w:val="24"/>
          <w:szCs w:val="24"/>
        </w:rPr>
        <w:t>u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b/>
          <w:sz w:val="24"/>
          <w:szCs w:val="24"/>
        </w:rPr>
        <w:t>Gis</w:t>
      </w:r>
      <w:proofErr w:type="spellEnd"/>
    </w:p>
    <w:p w14:paraId="192C4D66" w14:textId="77777777" w:rsidR="00F91B65" w:rsidRDefault="00F91B65">
      <w:pPr>
        <w:spacing w:before="9" w:line="140" w:lineRule="exact"/>
        <w:rPr>
          <w:sz w:val="14"/>
          <w:szCs w:val="14"/>
        </w:rPr>
      </w:pPr>
    </w:p>
    <w:p w14:paraId="53A2099C" w14:textId="77777777" w:rsidR="00F91B65" w:rsidRDefault="008D729C">
      <w:pPr>
        <w:tabs>
          <w:tab w:val="left" w:pos="1440"/>
        </w:tabs>
        <w:spacing w:line="263" w:lineRule="auto"/>
        <w:ind w:left="1458" w:right="271" w:hanging="360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1</w:t>
      </w:r>
      <w:r>
        <w:rPr>
          <w:rFonts w:ascii="Constantia" w:eastAsia="Constantia" w:hAnsi="Constantia" w:cs="Constantia"/>
          <w:sz w:val="24"/>
          <w:szCs w:val="24"/>
        </w:rPr>
        <w:t>.</w:t>
      </w:r>
      <w:r>
        <w:rPr>
          <w:rFonts w:ascii="Constantia" w:eastAsia="Constantia" w:hAnsi="Constantia" w:cs="Constantia"/>
          <w:sz w:val="24"/>
          <w:szCs w:val="24"/>
        </w:rPr>
        <w:tab/>
        <w:t>Bu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 xml:space="preserve">a  </w:t>
      </w:r>
      <w:r>
        <w:rPr>
          <w:rFonts w:ascii="Constantia" w:eastAsia="Constantia" w:hAnsi="Constantia" w:cs="Constantia"/>
          <w:spacing w:val="17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apl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 </w:t>
      </w:r>
      <w:r>
        <w:rPr>
          <w:rFonts w:ascii="Constantia" w:eastAsia="Constantia" w:hAnsi="Constantia" w:cs="Constantia"/>
          <w:spacing w:val="16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uan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s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 </w:t>
      </w:r>
      <w:r>
        <w:rPr>
          <w:rFonts w:ascii="Constantia" w:eastAsia="Constantia" w:hAnsi="Constantia" w:cs="Constantia"/>
          <w:spacing w:val="20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dan  </w:t>
      </w:r>
      <w:r>
        <w:rPr>
          <w:rFonts w:ascii="Constantia" w:eastAsia="Constantia" w:hAnsi="Constantia" w:cs="Constantia"/>
          <w:spacing w:val="16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buat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 </w:t>
      </w:r>
      <w:r>
        <w:rPr>
          <w:rFonts w:ascii="Constantia" w:eastAsia="Constantia" w:hAnsi="Constantia" w:cs="Constantia"/>
          <w:spacing w:val="16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 xml:space="preserve">ect  </w:t>
      </w:r>
      <w:r>
        <w:rPr>
          <w:rFonts w:ascii="Constantia" w:eastAsia="Constantia" w:hAnsi="Constantia" w:cs="Constantia"/>
          <w:spacing w:val="16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baru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 </w:t>
      </w:r>
      <w:r>
        <w:rPr>
          <w:rFonts w:ascii="Constantia" w:eastAsia="Constantia" w:hAnsi="Constantia" w:cs="Constantia"/>
          <w:spacing w:val="16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impan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 </w:t>
      </w:r>
      <w:r>
        <w:rPr>
          <w:rFonts w:ascii="Constantia" w:eastAsia="Constantia" w:hAnsi="Constantia" w:cs="Constantia"/>
          <w:spacing w:val="16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 </w:t>
      </w:r>
      <w:r>
        <w:rPr>
          <w:rFonts w:ascii="Constantia" w:eastAsia="Constantia" w:hAnsi="Constantia" w:cs="Constantia"/>
          <w:spacing w:val="16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nama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pr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_</w:t>
      </w:r>
      <w:r>
        <w:rPr>
          <w:rFonts w:ascii="Constantia" w:eastAsia="Constantia" w:hAnsi="Constantia" w:cs="Constantia"/>
          <w:spacing w:val="-1"/>
          <w:sz w:val="24"/>
          <w:szCs w:val="24"/>
        </w:rPr>
        <w:t>q</w:t>
      </w:r>
      <w:r>
        <w:rPr>
          <w:rFonts w:ascii="Constantia" w:eastAsia="Constantia" w:hAnsi="Constantia" w:cs="Constantia"/>
          <w:sz w:val="24"/>
          <w:szCs w:val="24"/>
        </w:rPr>
        <w:t>gi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2</w:t>
      </w:r>
    </w:p>
    <w:p w14:paraId="0A57916C" w14:textId="77777777" w:rsidR="00F91B65" w:rsidRDefault="008D729C">
      <w:pPr>
        <w:spacing w:before="5"/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2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Tam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ah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layer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 xml:space="preserve">ogle 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 xml:space="preserve">ap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e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-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ect</w:t>
      </w:r>
    </w:p>
    <w:p w14:paraId="5C72975A" w14:textId="77777777" w:rsidR="00F91B65" w:rsidRDefault="008D729C">
      <w:pPr>
        <w:spacing w:before="31" w:line="263" w:lineRule="auto"/>
        <w:ind w:left="1458" w:right="266" w:hanging="360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3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8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Cl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ck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dan</w:t>
      </w:r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ag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1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-1"/>
          <w:sz w:val="24"/>
          <w:szCs w:val="24"/>
        </w:rPr>
        <w:t>j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on</w:t>
      </w:r>
      <w:proofErr w:type="spellEnd"/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ya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te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ah</w:t>
      </w:r>
      <w:proofErr w:type="spellEnd"/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dibuat</w:t>
      </w:r>
      <w:proofErr w:type="spellEnd"/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(</w:t>
      </w:r>
      <w:proofErr w:type="spellStart"/>
      <w:proofErr w:type="gramStart"/>
      <w:r>
        <w:rPr>
          <w:rFonts w:ascii="Constantia" w:eastAsia="Constantia" w:hAnsi="Constantia" w:cs="Constantia"/>
          <w:spacing w:val="-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ab</w:t>
      </w:r>
      <w:r>
        <w:rPr>
          <w:rFonts w:ascii="Constantia" w:eastAsia="Constantia" w:hAnsi="Constantia" w:cs="Constantia"/>
          <w:spacing w:val="4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>etabe</w:t>
      </w:r>
      <w:r>
        <w:rPr>
          <w:rFonts w:ascii="Constantia" w:eastAsia="Constantia" w:hAnsi="Constantia" w:cs="Constantia"/>
          <w:spacing w:val="-1"/>
          <w:sz w:val="24"/>
          <w:szCs w:val="24"/>
        </w:rPr>
        <w:t>k</w:t>
      </w:r>
      <w:r>
        <w:rPr>
          <w:rFonts w:ascii="Constantia" w:eastAsia="Constantia" w:hAnsi="Constantia" w:cs="Constantia"/>
          <w:spacing w:val="1"/>
          <w:sz w:val="24"/>
          <w:szCs w:val="24"/>
        </w:rPr>
        <w:t>.</w:t>
      </w:r>
      <w:r>
        <w:rPr>
          <w:rFonts w:ascii="Constantia" w:eastAsia="Constantia" w:hAnsi="Constantia" w:cs="Constantia"/>
          <w:sz w:val="24"/>
          <w:szCs w:val="24"/>
        </w:rPr>
        <w:t>g</w:t>
      </w:r>
      <w:r>
        <w:rPr>
          <w:rFonts w:ascii="Constantia" w:eastAsia="Constantia" w:hAnsi="Constantia" w:cs="Constantia"/>
          <w:spacing w:val="1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-1"/>
          <w:sz w:val="24"/>
          <w:szCs w:val="24"/>
        </w:rPr>
        <w:t>j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proofErr w:type="spellEnd"/>
      <w:proofErr w:type="gramEnd"/>
      <w:r>
        <w:rPr>
          <w:rFonts w:ascii="Constantia" w:eastAsia="Constantia" w:hAnsi="Constantia" w:cs="Constantia"/>
          <w:sz w:val="24"/>
          <w:szCs w:val="24"/>
        </w:rPr>
        <w:t>)</w:t>
      </w:r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e</w:t>
      </w:r>
      <w:proofErr w:type="spellEnd"/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lay</w:t>
      </w:r>
      <w:r>
        <w:rPr>
          <w:rFonts w:ascii="Constantia" w:eastAsia="Constantia" w:hAnsi="Constantia" w:cs="Constantia"/>
          <w:spacing w:val="-3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r pr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ect</w:t>
      </w:r>
    </w:p>
    <w:p w14:paraId="33253D99" w14:textId="77777777" w:rsidR="00F91B65" w:rsidRDefault="00F91B65">
      <w:pPr>
        <w:spacing w:before="10" w:line="200" w:lineRule="exact"/>
      </w:pPr>
    </w:p>
    <w:p w14:paraId="36B8F19F" w14:textId="77777777" w:rsidR="00F91B65" w:rsidRDefault="007F0A26">
      <w:pPr>
        <w:ind w:left="1654"/>
      </w:pPr>
      <w:r>
        <w:pict w14:anchorId="23FD479D">
          <v:shape id="_x0000_i1025" type="#_x0000_t75" style="width:393pt;height:168pt">
            <v:imagedata r:id="rId13" o:title=""/>
          </v:shape>
        </w:pict>
      </w:r>
    </w:p>
    <w:p w14:paraId="701A2ED6" w14:textId="77777777" w:rsidR="00F91B65" w:rsidRDefault="00F91B65">
      <w:pPr>
        <w:spacing w:before="6" w:line="220" w:lineRule="exact"/>
        <w:rPr>
          <w:sz w:val="22"/>
          <w:szCs w:val="22"/>
        </w:rPr>
      </w:pPr>
    </w:p>
    <w:p w14:paraId="3783ABEC" w14:textId="77777777" w:rsidR="00F91B65" w:rsidRDefault="008D729C">
      <w:pPr>
        <w:ind w:left="109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4. </w:t>
      </w:r>
      <w:r>
        <w:rPr>
          <w:rFonts w:ascii="Constantia" w:eastAsia="Constantia" w:hAnsi="Constantia" w:cs="Constantia"/>
          <w:spacing w:val="5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Expo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layer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geo</w:t>
      </w:r>
      <w:r>
        <w:rPr>
          <w:rFonts w:ascii="Constantia" w:eastAsia="Constantia" w:hAnsi="Constantia" w:cs="Constantia"/>
          <w:spacing w:val="1"/>
          <w:sz w:val="24"/>
          <w:szCs w:val="24"/>
        </w:rPr>
        <w:t>js</w:t>
      </w:r>
      <w:r>
        <w:rPr>
          <w:rFonts w:ascii="Constantia" w:eastAsia="Constantia" w:hAnsi="Constantia" w:cs="Constantia"/>
          <w:sz w:val="24"/>
          <w:szCs w:val="24"/>
        </w:rPr>
        <w:t>on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dan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impan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agai</w:t>
      </w:r>
      <w:proofErr w:type="spellEnd"/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b/>
          <w:sz w:val="24"/>
          <w:szCs w:val="24"/>
        </w:rPr>
        <w:t>S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h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pacing w:val="-3"/>
          <w:sz w:val="24"/>
          <w:szCs w:val="24"/>
        </w:rPr>
        <w:t>p</w:t>
      </w:r>
      <w:r>
        <w:rPr>
          <w:rFonts w:ascii="Constantia" w:eastAsia="Constantia" w:hAnsi="Constantia" w:cs="Constantia"/>
          <w:b/>
          <w:sz w:val="24"/>
          <w:szCs w:val="24"/>
        </w:rPr>
        <w:t>ef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b/>
          <w:sz w:val="24"/>
          <w:szCs w:val="24"/>
        </w:rPr>
        <w:t>l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,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c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c</w:t>
      </w:r>
      <w:r>
        <w:rPr>
          <w:rFonts w:ascii="Constantia" w:eastAsia="Constantia" w:hAnsi="Constantia" w:cs="Constantia"/>
          <w:sz w:val="24"/>
          <w:szCs w:val="24"/>
        </w:rPr>
        <w:t>k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anan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pada layer</w:t>
      </w:r>
    </w:p>
    <w:p w14:paraId="51675107" w14:textId="77777777" w:rsidR="00F91B65" w:rsidRDefault="008D729C">
      <w:pPr>
        <w:spacing w:before="28"/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>Expo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-&gt; </w:t>
      </w:r>
      <w:r>
        <w:rPr>
          <w:rFonts w:ascii="Constantia" w:eastAsia="Constantia" w:hAnsi="Constantia" w:cs="Constantia"/>
          <w:spacing w:val="-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-1"/>
          <w:sz w:val="24"/>
          <w:szCs w:val="24"/>
        </w:rPr>
        <w:t>v</w:t>
      </w:r>
      <w:r>
        <w:rPr>
          <w:rFonts w:ascii="Constantia" w:eastAsia="Constantia" w:hAnsi="Constantia" w:cs="Constantia"/>
          <w:sz w:val="24"/>
          <w:szCs w:val="24"/>
        </w:rPr>
        <w:t>e Feat</w:t>
      </w:r>
      <w:r>
        <w:rPr>
          <w:rFonts w:ascii="Constantia" w:eastAsia="Constantia" w:hAnsi="Constantia" w:cs="Constantia"/>
          <w:spacing w:val="2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res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pacing w:val="2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: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impan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dil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-3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oyek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da</w:t>
      </w:r>
      <w:proofErr w:type="spellEnd"/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abo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abek</w:t>
      </w:r>
      <w:proofErr w:type="spellEnd"/>
    </w:p>
    <w:p w14:paraId="039C60A6" w14:textId="77777777" w:rsidR="00F91B65" w:rsidRDefault="008D729C">
      <w:pPr>
        <w:spacing w:before="31" w:line="263" w:lineRule="auto"/>
        <w:ind w:left="1458" w:right="587" w:hanging="360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1"/>
          <w:sz w:val="24"/>
          <w:szCs w:val="24"/>
        </w:rPr>
        <w:t>5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Tam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ah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data 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 xml:space="preserve">on 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pat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 xml:space="preserve">al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2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-1"/>
          <w:sz w:val="24"/>
          <w:szCs w:val="24"/>
        </w:rPr>
        <w:t>y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pada lay</w:t>
      </w:r>
      <w:r>
        <w:rPr>
          <w:rFonts w:ascii="Constantia" w:eastAsia="Constantia" w:hAnsi="Constantia" w:cs="Constantia"/>
          <w:spacing w:val="2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>r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 xml:space="preserve">hapefile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abo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abek</w:t>
      </w:r>
      <w:proofErr w:type="spellEnd"/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2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>engan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c</w:t>
      </w:r>
      <w:r>
        <w:rPr>
          <w:rFonts w:ascii="Constantia" w:eastAsia="Constantia" w:hAnsi="Constantia" w:cs="Constantia"/>
          <w:sz w:val="24"/>
          <w:szCs w:val="24"/>
        </w:rPr>
        <w:t>ara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cl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ck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anan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pada layer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dan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ih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O</w:t>
      </w:r>
      <w:r>
        <w:rPr>
          <w:rFonts w:ascii="Constantia" w:eastAsia="Constantia" w:hAnsi="Constantia" w:cs="Constantia"/>
          <w:sz w:val="24"/>
          <w:szCs w:val="24"/>
        </w:rPr>
        <w:t>pen</w:t>
      </w:r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r</w:t>
      </w:r>
      <w:r>
        <w:rPr>
          <w:rFonts w:ascii="Constantia" w:eastAsia="Constantia" w:hAnsi="Constantia" w:cs="Constantia"/>
          <w:spacing w:val="-2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b</w:t>
      </w:r>
      <w:r>
        <w:rPr>
          <w:rFonts w:ascii="Constantia" w:eastAsia="Constantia" w:hAnsi="Constantia" w:cs="Constantia"/>
          <w:spacing w:val="2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te Table</w:t>
      </w:r>
    </w:p>
    <w:p w14:paraId="21347163" w14:textId="77777777" w:rsidR="00F91B65" w:rsidRDefault="008D729C">
      <w:pPr>
        <w:tabs>
          <w:tab w:val="left" w:pos="1500"/>
        </w:tabs>
        <w:spacing w:before="5" w:line="263" w:lineRule="auto"/>
        <w:ind w:left="1458" w:right="776" w:hanging="360"/>
        <w:rPr>
          <w:rFonts w:ascii="Constantia" w:eastAsia="Constantia" w:hAnsi="Constantia" w:cs="Constantia"/>
          <w:sz w:val="24"/>
          <w:szCs w:val="24"/>
        </w:rPr>
        <w:sectPr w:rsidR="00F91B65">
          <w:pgSz w:w="11920" w:h="16860"/>
          <w:pgMar w:top="1000" w:right="820" w:bottom="280" w:left="700" w:header="768" w:footer="1104" w:gutter="0"/>
          <w:cols w:space="720"/>
        </w:sectPr>
      </w:pPr>
      <w:r>
        <w:rPr>
          <w:rFonts w:ascii="Constantia" w:eastAsia="Constantia" w:hAnsi="Constantia" w:cs="Constantia"/>
          <w:sz w:val="24"/>
          <w:szCs w:val="24"/>
        </w:rPr>
        <w:t>6.</w:t>
      </w:r>
      <w:r>
        <w:rPr>
          <w:rFonts w:ascii="Constantia" w:eastAsia="Constantia" w:hAnsi="Constantia" w:cs="Constantia"/>
          <w:sz w:val="24"/>
          <w:szCs w:val="24"/>
        </w:rPr>
        <w:tab/>
      </w:r>
      <w:r>
        <w:rPr>
          <w:rFonts w:ascii="Constantia" w:eastAsia="Constantia" w:hAnsi="Constantia" w:cs="Constantia"/>
          <w:sz w:val="24"/>
          <w:szCs w:val="24"/>
        </w:rPr>
        <w:tab/>
      </w:r>
      <w:r>
        <w:rPr>
          <w:rFonts w:ascii="Constantia" w:eastAsia="Constantia" w:hAnsi="Constantia" w:cs="Constantia"/>
          <w:spacing w:val="-1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 xml:space="preserve">bah 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 xml:space="preserve">able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men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adi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m</w:t>
      </w:r>
      <w:r>
        <w:rPr>
          <w:rFonts w:ascii="Constantia" w:eastAsia="Constantia" w:hAnsi="Constantia" w:cs="Constantia"/>
          <w:sz w:val="24"/>
          <w:szCs w:val="24"/>
        </w:rPr>
        <w:t>odus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Edit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cl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ck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con</w:t>
      </w:r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pen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il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di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ok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,</w:t>
      </w:r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dan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anda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bisa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la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per</w:t>
      </w:r>
      <w:r>
        <w:rPr>
          <w:rFonts w:ascii="Constantia" w:eastAsia="Constantia" w:hAnsi="Constantia" w:cs="Constantia"/>
          <w:spacing w:val="-3"/>
          <w:sz w:val="24"/>
          <w:szCs w:val="24"/>
        </w:rPr>
        <w:t>u</w:t>
      </w:r>
      <w:r>
        <w:rPr>
          <w:rFonts w:ascii="Constantia" w:eastAsia="Constantia" w:hAnsi="Constantia" w:cs="Constantia"/>
          <w:sz w:val="24"/>
          <w:szCs w:val="24"/>
        </w:rPr>
        <w:t>bahan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data</w:t>
      </w:r>
    </w:p>
    <w:p w14:paraId="73EE9577" w14:textId="77777777" w:rsidR="00F91B65" w:rsidRDefault="00F91B65">
      <w:pPr>
        <w:spacing w:before="8" w:line="100" w:lineRule="exact"/>
        <w:rPr>
          <w:sz w:val="10"/>
          <w:szCs w:val="10"/>
        </w:rPr>
      </w:pPr>
    </w:p>
    <w:p w14:paraId="22E8E068" w14:textId="77777777" w:rsidR="00F91B65" w:rsidRDefault="00F91B65">
      <w:pPr>
        <w:spacing w:line="200" w:lineRule="exact"/>
      </w:pPr>
    </w:p>
    <w:p w14:paraId="5AF5B817" w14:textId="77777777" w:rsidR="00F91B65" w:rsidRDefault="00F91B65">
      <w:pPr>
        <w:spacing w:line="200" w:lineRule="exact"/>
      </w:pPr>
    </w:p>
    <w:p w14:paraId="1FA4410B" w14:textId="77777777" w:rsidR="00F91B65" w:rsidRDefault="00F91B65">
      <w:pPr>
        <w:spacing w:line="200" w:lineRule="exact"/>
      </w:pPr>
    </w:p>
    <w:p w14:paraId="7B60120B" w14:textId="77777777" w:rsidR="00F91B65" w:rsidRDefault="008D729C">
      <w:pPr>
        <w:spacing w:before="7" w:line="264" w:lineRule="auto"/>
        <w:ind w:left="1458" w:right="268" w:hanging="360"/>
        <w:jc w:val="both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7</w:t>
      </w:r>
      <w:r>
        <w:rPr>
          <w:rFonts w:ascii="Constantia" w:eastAsia="Constantia" w:hAnsi="Constantia" w:cs="Constantia"/>
          <w:sz w:val="24"/>
          <w:szCs w:val="24"/>
        </w:rPr>
        <w:t>.   J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8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gin</w:t>
      </w:r>
      <w:proofErr w:type="spellEnd"/>
      <w:r>
        <w:rPr>
          <w:rFonts w:ascii="Constantia" w:eastAsia="Constantia" w:hAnsi="Constantia" w:cs="Constantia"/>
          <w:spacing w:val="2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enam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ah</w:t>
      </w:r>
      <w:proofErr w:type="spellEnd"/>
      <w:r>
        <w:rPr>
          <w:rFonts w:ascii="Constantia" w:eastAsia="Constantia" w:hAnsi="Constantia" w:cs="Constantia"/>
          <w:spacing w:val="2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data</w:t>
      </w:r>
      <w:r>
        <w:rPr>
          <w:rFonts w:ascii="Constantia" w:eastAsia="Constantia" w:hAnsi="Constantia" w:cs="Constantia"/>
          <w:spacing w:val="18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tekan</w:t>
      </w:r>
      <w:proofErr w:type="spellEnd"/>
      <w:r>
        <w:rPr>
          <w:rFonts w:ascii="Constantia" w:eastAsia="Constantia" w:hAnsi="Constantia" w:cs="Constantia"/>
          <w:spacing w:val="19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c</w:t>
      </w:r>
      <w:r>
        <w:rPr>
          <w:rFonts w:ascii="Constantia" w:eastAsia="Constantia" w:hAnsi="Constantia" w:cs="Constantia"/>
          <w:sz w:val="24"/>
          <w:szCs w:val="24"/>
        </w:rPr>
        <w:t>on</w:t>
      </w:r>
      <w:r>
        <w:rPr>
          <w:rFonts w:ascii="Constantia" w:eastAsia="Constantia" w:hAnsi="Constantia" w:cs="Constantia"/>
          <w:spacing w:val="18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New</w:t>
      </w:r>
      <w:r>
        <w:rPr>
          <w:rFonts w:ascii="Constantia" w:eastAsia="Constantia" w:hAnsi="Constantia" w:cs="Constantia"/>
          <w:spacing w:val="2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2"/>
          <w:sz w:val="24"/>
          <w:szCs w:val="24"/>
        </w:rPr>
        <w:t>F</w:t>
      </w:r>
      <w:r>
        <w:rPr>
          <w:rFonts w:ascii="Constantia" w:eastAsia="Constantia" w:hAnsi="Constantia" w:cs="Constantia"/>
          <w:sz w:val="24"/>
          <w:szCs w:val="24"/>
        </w:rPr>
        <w:t>ie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d</w:t>
      </w:r>
      <w:r>
        <w:rPr>
          <w:rFonts w:ascii="Constantia" w:eastAsia="Constantia" w:hAnsi="Constantia" w:cs="Constantia"/>
          <w:spacing w:val="19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(Ct</w:t>
      </w:r>
      <w:r>
        <w:rPr>
          <w:rFonts w:ascii="Constantia" w:eastAsia="Constantia" w:hAnsi="Constantia" w:cs="Constantia"/>
          <w:spacing w:val="-2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l</w:t>
      </w:r>
      <w:r>
        <w:rPr>
          <w:rFonts w:ascii="Constantia" w:eastAsia="Constantia" w:hAnsi="Constantia" w:cs="Constantia"/>
          <w:spacing w:val="26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–</w:t>
      </w:r>
      <w:r>
        <w:rPr>
          <w:rFonts w:ascii="Constantia" w:eastAsia="Constantia" w:hAnsi="Constantia" w:cs="Constantia"/>
          <w:spacing w:val="19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W)</w:t>
      </w:r>
      <w:r>
        <w:rPr>
          <w:rFonts w:ascii="Constantia" w:eastAsia="Constantia" w:hAnsi="Constantia" w:cs="Constantia"/>
          <w:spacing w:val="2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dan</w:t>
      </w:r>
      <w:r>
        <w:rPr>
          <w:rFonts w:ascii="Constantia" w:eastAsia="Constantia" w:hAnsi="Constantia" w:cs="Constantia"/>
          <w:spacing w:val="20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1"/>
          <w:sz w:val="24"/>
          <w:szCs w:val="24"/>
        </w:rPr>
        <w:t>am</w:t>
      </w:r>
      <w:r>
        <w:rPr>
          <w:rFonts w:ascii="Constantia" w:eastAsia="Constantia" w:hAnsi="Constantia" w:cs="Constantia"/>
          <w:sz w:val="24"/>
          <w:szCs w:val="24"/>
        </w:rPr>
        <w:t>bah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pacing w:val="18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fie</w:t>
      </w:r>
      <w:r>
        <w:rPr>
          <w:rFonts w:ascii="Constantia" w:eastAsia="Constantia" w:hAnsi="Constantia" w:cs="Constantia"/>
          <w:spacing w:val="-3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d GDP</w:t>
      </w:r>
      <w:r>
        <w:rPr>
          <w:rFonts w:ascii="Constantia" w:eastAsia="Constantia" w:hAnsi="Constantia" w:cs="Constantia"/>
          <w:spacing w:val="-1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(G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s</w:t>
      </w:r>
      <w:r>
        <w:rPr>
          <w:rFonts w:ascii="Constantia" w:eastAsia="Constantia" w:hAnsi="Constantia" w:cs="Constantia"/>
          <w:spacing w:val="-1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Dome</w:t>
      </w:r>
      <w:r>
        <w:rPr>
          <w:rFonts w:ascii="Constantia" w:eastAsia="Constantia" w:hAnsi="Constantia" w:cs="Constantia"/>
          <w:spacing w:val="2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t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z w:val="24"/>
          <w:szCs w:val="24"/>
        </w:rPr>
        <w:t>c</w:t>
      </w:r>
      <w:r>
        <w:rPr>
          <w:rFonts w:ascii="Constantia" w:eastAsia="Constantia" w:hAnsi="Constantia" w:cs="Constantia"/>
          <w:spacing w:val="-1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pacing w:val="2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duct)</w:t>
      </w:r>
      <w:r>
        <w:rPr>
          <w:rFonts w:ascii="Constantia" w:eastAsia="Constantia" w:hAnsi="Constantia" w:cs="Constantia"/>
          <w:spacing w:val="-1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ipe</w:t>
      </w:r>
      <w:proofErr w:type="spellEnd"/>
      <w:r>
        <w:rPr>
          <w:rFonts w:ascii="Constantia" w:eastAsia="Constantia" w:hAnsi="Constantia" w:cs="Constantia"/>
          <w:spacing w:val="-1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data</w:t>
      </w:r>
      <w:r>
        <w:rPr>
          <w:rFonts w:ascii="Constantia" w:eastAsia="Constantia" w:hAnsi="Constantia" w:cs="Constantia"/>
          <w:spacing w:val="-13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de</w:t>
      </w:r>
      <w:r>
        <w:rPr>
          <w:rFonts w:ascii="Constantia" w:eastAsia="Constantia" w:hAnsi="Constantia" w:cs="Constantia"/>
          <w:spacing w:val="2"/>
          <w:sz w:val="24"/>
          <w:szCs w:val="24"/>
        </w:rPr>
        <w:t>c</w:t>
      </w:r>
      <w:r>
        <w:rPr>
          <w:rFonts w:ascii="Constantia" w:eastAsia="Constantia" w:hAnsi="Constantia" w:cs="Constantia"/>
          <w:sz w:val="24"/>
          <w:szCs w:val="24"/>
        </w:rPr>
        <w:t>imal.</w:t>
      </w:r>
      <w:r>
        <w:rPr>
          <w:rFonts w:ascii="Constantia" w:eastAsia="Constantia" w:hAnsi="Constantia" w:cs="Constantia"/>
          <w:spacing w:val="-1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>GDP</w:t>
      </w:r>
      <w:r>
        <w:rPr>
          <w:rFonts w:ascii="Constantia" w:eastAsia="Constantia" w:hAnsi="Constantia" w:cs="Constantia"/>
          <w:spacing w:val="-1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digunakan</w:t>
      </w:r>
      <w:proofErr w:type="spellEnd"/>
      <w:r>
        <w:rPr>
          <w:rFonts w:ascii="Constantia" w:eastAsia="Constantia" w:hAnsi="Constantia" w:cs="Constantia"/>
          <w:spacing w:val="-1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r>
        <w:rPr>
          <w:rFonts w:ascii="Constantia" w:eastAsia="Constantia" w:hAnsi="Constantia" w:cs="Constantia"/>
          <w:sz w:val="24"/>
          <w:szCs w:val="24"/>
        </w:rPr>
        <w:t>agai</w:t>
      </w:r>
      <w:proofErr w:type="spellEnd"/>
      <w:r>
        <w:rPr>
          <w:rFonts w:ascii="Constantia" w:eastAsia="Constantia" w:hAnsi="Constantia" w:cs="Constantia"/>
          <w:spacing w:val="-1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dikat</w:t>
      </w:r>
      <w:r>
        <w:rPr>
          <w:rFonts w:ascii="Constantia" w:eastAsia="Constantia" w:hAnsi="Constantia" w:cs="Constantia"/>
          <w:spacing w:val="2"/>
          <w:sz w:val="24"/>
          <w:szCs w:val="24"/>
        </w:rPr>
        <w:t>o</w:t>
      </w:r>
      <w:r>
        <w:rPr>
          <w:rFonts w:ascii="Constantia" w:eastAsia="Constantia" w:hAnsi="Constantia" w:cs="Constantia"/>
          <w:sz w:val="24"/>
          <w:szCs w:val="24"/>
        </w:rPr>
        <w:t>r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e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omi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daerah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fo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GDP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bisa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did</w:t>
      </w:r>
      <w:r>
        <w:rPr>
          <w:rFonts w:ascii="Constantia" w:eastAsia="Constantia" w:hAnsi="Constantia" w:cs="Constantia"/>
          <w:spacing w:val="-3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>patkan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di </w:t>
      </w:r>
      <w:hyperlink r:id="rId14"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h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p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s: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en.wikipe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d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i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a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.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o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r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g/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w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iki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L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ist_of_I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n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do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n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e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i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a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n_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c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i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ies_by_GD</w:t>
        </w:r>
        <w:r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P</w:t>
        </w:r>
        <w:r>
          <w:rPr>
            <w:rFonts w:ascii="Constantia" w:eastAsia="Constantia" w:hAnsi="Constantia" w:cs="Constantia"/>
            <w:color w:val="000000"/>
            <w:sz w:val="24"/>
            <w:szCs w:val="24"/>
          </w:rPr>
          <w:t>.</w:t>
        </w:r>
      </w:hyperlink>
    </w:p>
    <w:p w14:paraId="2FA1220A" w14:textId="77777777" w:rsidR="00F91B65" w:rsidRDefault="00F91B65">
      <w:pPr>
        <w:spacing w:before="11" w:line="200" w:lineRule="exact"/>
      </w:pPr>
    </w:p>
    <w:p w14:paraId="53A39ECA" w14:textId="77777777" w:rsidR="00F91B65" w:rsidRDefault="007F0A26">
      <w:pPr>
        <w:ind w:left="2660"/>
      </w:pPr>
      <w:r>
        <w:pict w14:anchorId="46B11DA3">
          <v:shape id="_x0000_i1026" type="#_x0000_t75" style="width:292.5pt;height:144.75pt">
            <v:imagedata r:id="rId15" o:title=""/>
          </v:shape>
        </w:pict>
      </w:r>
    </w:p>
    <w:p w14:paraId="470F9E53" w14:textId="77777777" w:rsidR="00F91B65" w:rsidRDefault="00F91B65">
      <w:pPr>
        <w:spacing w:before="6" w:line="220" w:lineRule="exact"/>
        <w:rPr>
          <w:sz w:val="22"/>
          <w:szCs w:val="22"/>
        </w:rPr>
      </w:pPr>
    </w:p>
    <w:p w14:paraId="3D39A20E" w14:textId="77777777" w:rsidR="00F91B65" w:rsidRDefault="008D729C">
      <w:pPr>
        <w:ind w:left="1098"/>
        <w:rPr>
          <w:rFonts w:ascii="Constantia" w:eastAsia="Constantia" w:hAnsi="Constantia" w:cs="Constantia"/>
          <w:sz w:val="24"/>
          <w:szCs w:val="24"/>
        </w:rPr>
        <w:sectPr w:rsidR="00F91B65">
          <w:pgSz w:w="11920" w:h="16860"/>
          <w:pgMar w:top="1000" w:right="820" w:bottom="280" w:left="700" w:header="768" w:footer="1104" w:gutter="0"/>
          <w:cols w:space="720"/>
        </w:sectPr>
      </w:pPr>
      <w:r>
        <w:rPr>
          <w:rFonts w:ascii="Constantia" w:eastAsia="Constantia" w:hAnsi="Constantia" w:cs="Constantia"/>
          <w:spacing w:val="1"/>
          <w:sz w:val="24"/>
          <w:szCs w:val="24"/>
        </w:rPr>
        <w:t>8</w:t>
      </w:r>
      <w:r>
        <w:rPr>
          <w:rFonts w:ascii="Constantia" w:eastAsia="Constantia" w:hAnsi="Constantia" w:cs="Constantia"/>
          <w:sz w:val="24"/>
          <w:szCs w:val="24"/>
        </w:rPr>
        <w:t xml:space="preserve">. </w:t>
      </w:r>
      <w:r>
        <w:rPr>
          <w:rFonts w:ascii="Constantia" w:eastAsia="Constantia" w:hAnsi="Constantia" w:cs="Constantia"/>
          <w:spacing w:val="49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S</w:t>
      </w:r>
      <w:r>
        <w:rPr>
          <w:rFonts w:ascii="Constantia" w:eastAsia="Constantia" w:hAnsi="Constantia" w:cs="Constantia"/>
          <w:spacing w:val="-1"/>
          <w:sz w:val="24"/>
          <w:szCs w:val="24"/>
        </w:rPr>
        <w:t>i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pan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pr</w:t>
      </w:r>
      <w:r>
        <w:rPr>
          <w:rFonts w:ascii="Constantia" w:eastAsia="Constantia" w:hAnsi="Constantia" w:cs="Constantia"/>
          <w:spacing w:val="-1"/>
          <w:sz w:val="24"/>
          <w:szCs w:val="24"/>
        </w:rPr>
        <w:t>o</w:t>
      </w:r>
      <w:r>
        <w:rPr>
          <w:rFonts w:ascii="Constantia" w:eastAsia="Constantia" w:hAnsi="Constantia" w:cs="Constantia"/>
          <w:spacing w:val="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 xml:space="preserve">ect </w:t>
      </w:r>
      <w:r>
        <w:rPr>
          <w:rFonts w:ascii="Constantia" w:eastAsia="Constantia" w:hAnsi="Constantia" w:cs="Constantia"/>
          <w:spacing w:val="-1"/>
          <w:sz w:val="24"/>
          <w:szCs w:val="24"/>
        </w:rPr>
        <w:t>A</w:t>
      </w:r>
      <w:r>
        <w:rPr>
          <w:rFonts w:ascii="Constantia" w:eastAsia="Constantia" w:hAnsi="Constantia" w:cs="Constantia"/>
          <w:sz w:val="24"/>
          <w:szCs w:val="24"/>
        </w:rPr>
        <w:t xml:space="preserve">nda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jik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d</w:t>
      </w:r>
      <w:r>
        <w:rPr>
          <w:rFonts w:ascii="Constantia" w:eastAsia="Constantia" w:hAnsi="Constantia" w:cs="Constantia"/>
          <w:sz w:val="24"/>
          <w:szCs w:val="24"/>
        </w:rPr>
        <w:t>ah</w:t>
      </w:r>
      <w:proofErr w:type="spellEnd"/>
      <w:r>
        <w:rPr>
          <w:rFonts w:ascii="Constantia" w:eastAsia="Constantia" w:hAnsi="Constantia" w:cs="Constantia"/>
          <w:spacing w:val="-2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ele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ai</w:t>
      </w:r>
      <w:proofErr w:type="spellEnd"/>
    </w:p>
    <w:p w14:paraId="670ACCFF" w14:textId="77777777" w:rsidR="00F91B65" w:rsidRDefault="00F91B65">
      <w:pPr>
        <w:spacing w:before="1" w:line="100" w:lineRule="exact"/>
        <w:rPr>
          <w:sz w:val="11"/>
          <w:szCs w:val="11"/>
        </w:rPr>
      </w:pPr>
    </w:p>
    <w:p w14:paraId="246751A4" w14:textId="77777777" w:rsidR="00F91B65" w:rsidRDefault="00F91B65">
      <w:pPr>
        <w:spacing w:line="200" w:lineRule="exact"/>
      </w:pPr>
    </w:p>
    <w:p w14:paraId="2AB3D5D9" w14:textId="77777777" w:rsidR="00F91B65" w:rsidRDefault="00F91B65">
      <w:pPr>
        <w:spacing w:line="200" w:lineRule="exact"/>
      </w:pPr>
    </w:p>
    <w:p w14:paraId="501FB46E" w14:textId="77777777" w:rsidR="00F91B65" w:rsidRDefault="00F91B65">
      <w:pPr>
        <w:spacing w:line="200" w:lineRule="exact"/>
      </w:pPr>
    </w:p>
    <w:p w14:paraId="6B59CE8E" w14:textId="77777777" w:rsidR="00F91B65" w:rsidRDefault="008D729C">
      <w:pPr>
        <w:spacing w:before="7"/>
        <w:ind w:left="4447" w:right="3661"/>
        <w:jc w:val="center"/>
        <w:rPr>
          <w:rFonts w:ascii="Constantia" w:eastAsia="Constantia" w:hAnsi="Constantia" w:cs="Constantia"/>
          <w:sz w:val="24"/>
          <w:szCs w:val="24"/>
        </w:rPr>
      </w:pPr>
      <w:proofErr w:type="spellStart"/>
      <w:r>
        <w:rPr>
          <w:rFonts w:ascii="Constantia" w:eastAsia="Constantia" w:hAnsi="Constantia" w:cs="Constantia"/>
          <w:b/>
          <w:sz w:val="24"/>
          <w:szCs w:val="24"/>
        </w:rPr>
        <w:t>P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ktik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u</w:t>
      </w:r>
      <w:r>
        <w:rPr>
          <w:rFonts w:ascii="Constantia" w:eastAsia="Constantia" w:hAnsi="Constantia" w:cs="Constantia"/>
          <w:b/>
          <w:sz w:val="24"/>
          <w:szCs w:val="24"/>
        </w:rPr>
        <w:t>m</w:t>
      </w:r>
      <w:proofErr w:type="spellEnd"/>
      <w:r>
        <w:rPr>
          <w:rFonts w:ascii="Constantia" w:eastAsia="Constantia" w:hAnsi="Constantia" w:cs="Constantia"/>
          <w:b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b/>
          <w:spacing w:val="-1"/>
          <w:sz w:val="24"/>
          <w:szCs w:val="24"/>
        </w:rPr>
        <w:t>M</w:t>
      </w:r>
      <w:r>
        <w:rPr>
          <w:rFonts w:ascii="Constantia" w:eastAsia="Constantia" w:hAnsi="Constantia" w:cs="Constantia"/>
          <w:b/>
          <w:spacing w:val="1"/>
          <w:sz w:val="24"/>
          <w:szCs w:val="24"/>
        </w:rPr>
        <w:t>a</w:t>
      </w:r>
      <w:r>
        <w:rPr>
          <w:rFonts w:ascii="Constantia" w:eastAsia="Constantia" w:hAnsi="Constantia" w:cs="Constantia"/>
          <w:b/>
          <w:sz w:val="24"/>
          <w:szCs w:val="24"/>
        </w:rPr>
        <w:t>ndi</w:t>
      </w:r>
      <w:r>
        <w:rPr>
          <w:rFonts w:ascii="Constantia" w:eastAsia="Constantia" w:hAnsi="Constantia" w:cs="Constantia"/>
          <w:b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b/>
          <w:sz w:val="24"/>
          <w:szCs w:val="24"/>
        </w:rPr>
        <w:t>i</w:t>
      </w:r>
      <w:proofErr w:type="spellEnd"/>
    </w:p>
    <w:p w14:paraId="6F55FB52" w14:textId="77777777" w:rsidR="00F91B65" w:rsidRDefault="00F91B65">
      <w:pPr>
        <w:spacing w:before="9" w:line="140" w:lineRule="exact"/>
        <w:rPr>
          <w:sz w:val="14"/>
          <w:szCs w:val="14"/>
        </w:rPr>
      </w:pPr>
    </w:p>
    <w:p w14:paraId="50975B9E" w14:textId="0C85EB20" w:rsidR="00F91B65" w:rsidRPr="00CF07A2" w:rsidRDefault="008D729C" w:rsidP="00CF07A2">
      <w:pPr>
        <w:pStyle w:val="ListParagraph"/>
        <w:numPr>
          <w:ilvl w:val="0"/>
          <w:numId w:val="4"/>
        </w:numPr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CF07A2">
        <w:rPr>
          <w:rFonts w:ascii="Constantia" w:eastAsia="Constantia" w:hAnsi="Constantia" w:cs="Constantia"/>
          <w:sz w:val="24"/>
          <w:szCs w:val="24"/>
        </w:rPr>
        <w:t>Buat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l</w:t>
      </w:r>
      <w:r w:rsidRPr="00CF07A2">
        <w:rPr>
          <w:rFonts w:ascii="Constantia" w:eastAsia="Constantia" w:hAnsi="Constantia" w:cs="Constantia"/>
          <w:sz w:val="24"/>
          <w:szCs w:val="24"/>
        </w:rPr>
        <w:t>ah</w:t>
      </w:r>
      <w:proofErr w:type="spellEnd"/>
      <w:r w:rsidRPr="00CF07A2">
        <w:rPr>
          <w:rFonts w:ascii="Constantia" w:eastAsia="Constantia" w:hAnsi="Constantia" w:cs="Constantia"/>
          <w:sz w:val="24"/>
          <w:szCs w:val="24"/>
        </w:rPr>
        <w:t xml:space="preserve"> p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r</w:t>
      </w:r>
      <w:r w:rsidRPr="00CF07A2">
        <w:rPr>
          <w:rFonts w:ascii="Constantia" w:eastAsia="Constantia" w:hAnsi="Constantia" w:cs="Constantia"/>
          <w:sz w:val="24"/>
          <w:szCs w:val="24"/>
        </w:rPr>
        <w:t>o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j</w:t>
      </w:r>
      <w:r w:rsidRPr="00CF07A2">
        <w:rPr>
          <w:rFonts w:ascii="Constantia" w:eastAsia="Constantia" w:hAnsi="Constantia" w:cs="Constantia"/>
          <w:sz w:val="24"/>
          <w:szCs w:val="24"/>
        </w:rPr>
        <w:t xml:space="preserve">ect </w:t>
      </w:r>
      <w:proofErr w:type="spellStart"/>
      <w:r w:rsidRPr="00CF07A2">
        <w:rPr>
          <w:rFonts w:ascii="Constantia" w:eastAsia="Constantia" w:hAnsi="Constantia" w:cs="Constantia"/>
          <w:sz w:val="24"/>
          <w:szCs w:val="24"/>
        </w:rPr>
        <w:t>baru</w:t>
      </w:r>
      <w:proofErr w:type="spellEnd"/>
      <w:r w:rsidRPr="00CF07A2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 w:rsidRPr="00CF07A2"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 w:rsidRPr="00CF07A2">
        <w:rPr>
          <w:rFonts w:ascii="Constantia" w:eastAsia="Constantia" w:hAnsi="Constantia" w:cs="Constantia"/>
          <w:sz w:val="24"/>
          <w:szCs w:val="24"/>
        </w:rPr>
        <w:t xml:space="preserve"> 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Q</w:t>
      </w:r>
      <w:r w:rsidRPr="00CF07A2">
        <w:rPr>
          <w:rFonts w:ascii="Constantia" w:eastAsia="Constantia" w:hAnsi="Constantia" w:cs="Constantia"/>
          <w:sz w:val="24"/>
          <w:szCs w:val="24"/>
        </w:rPr>
        <w:t>uan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t</w:t>
      </w:r>
      <w:r w:rsidRPr="00CF07A2">
        <w:rPr>
          <w:rFonts w:ascii="Constantia" w:eastAsia="Constantia" w:hAnsi="Constantia" w:cs="Constantia"/>
          <w:sz w:val="24"/>
          <w:szCs w:val="24"/>
        </w:rPr>
        <w:t>um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 w:rsidRPr="00CF07A2">
        <w:rPr>
          <w:rFonts w:ascii="Constantia" w:eastAsia="Constantia" w:hAnsi="Constantia" w:cs="Constantia"/>
          <w:sz w:val="24"/>
          <w:szCs w:val="24"/>
        </w:rPr>
        <w:t>G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s</w:t>
      </w:r>
      <w:proofErr w:type="spellEnd"/>
      <w:r w:rsidRPr="00CF07A2">
        <w:rPr>
          <w:rFonts w:ascii="Constantia" w:eastAsia="Constantia" w:hAnsi="Constantia" w:cs="Constantia"/>
          <w:sz w:val="24"/>
          <w:szCs w:val="24"/>
        </w:rPr>
        <w:t>,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 w:rsidRPr="00CF07A2">
        <w:rPr>
          <w:rFonts w:ascii="Constantia" w:eastAsia="Constantia" w:hAnsi="Constantia" w:cs="Constantia"/>
          <w:sz w:val="24"/>
          <w:szCs w:val="24"/>
        </w:rPr>
        <w:t>beri</w:t>
      </w:r>
      <w:proofErr w:type="spellEnd"/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Pr="00CF07A2">
        <w:rPr>
          <w:rFonts w:ascii="Constantia" w:eastAsia="Constantia" w:hAnsi="Constantia" w:cs="Constantia"/>
          <w:sz w:val="24"/>
          <w:szCs w:val="24"/>
        </w:rPr>
        <w:t>a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m</w:t>
      </w:r>
      <w:r w:rsidRPr="00CF07A2"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 w:rsidRPr="00CF07A2">
        <w:rPr>
          <w:rFonts w:ascii="Constantia" w:eastAsia="Constantia" w:hAnsi="Constantia" w:cs="Constantia"/>
          <w:sz w:val="24"/>
          <w:szCs w:val="24"/>
        </w:rPr>
        <w:t xml:space="preserve"> p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r</w:t>
      </w:r>
      <w:r w:rsidRPr="00CF07A2">
        <w:rPr>
          <w:rFonts w:ascii="Constantia" w:eastAsia="Constantia" w:hAnsi="Constantia" w:cs="Constantia"/>
          <w:sz w:val="24"/>
          <w:szCs w:val="24"/>
        </w:rPr>
        <w:t>o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j</w:t>
      </w:r>
      <w:r w:rsidRPr="00CF07A2">
        <w:rPr>
          <w:rFonts w:ascii="Constantia" w:eastAsia="Constantia" w:hAnsi="Constantia" w:cs="Constantia"/>
          <w:sz w:val="24"/>
          <w:szCs w:val="24"/>
        </w:rPr>
        <w:t>ect p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r</w:t>
      </w:r>
      <w:r w:rsidRPr="00CF07A2">
        <w:rPr>
          <w:rFonts w:ascii="Constantia" w:eastAsia="Constantia" w:hAnsi="Constantia" w:cs="Constantia"/>
          <w:sz w:val="24"/>
          <w:szCs w:val="24"/>
        </w:rPr>
        <w:t>a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k</w:t>
      </w:r>
      <w:r w:rsidRPr="00CF07A2">
        <w:rPr>
          <w:rFonts w:ascii="Constantia" w:eastAsia="Constantia" w:hAnsi="Constantia" w:cs="Constantia"/>
          <w:sz w:val="24"/>
          <w:szCs w:val="24"/>
        </w:rPr>
        <w:t>t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k</w:t>
      </w:r>
      <w:r w:rsidRPr="00CF07A2">
        <w:rPr>
          <w:rFonts w:ascii="Constantia" w:eastAsia="Constantia" w:hAnsi="Constantia" w:cs="Constantia"/>
          <w:sz w:val="24"/>
          <w:szCs w:val="24"/>
        </w:rPr>
        <w:t>u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m</w:t>
      </w:r>
      <w:r w:rsidRPr="00CF07A2">
        <w:rPr>
          <w:rFonts w:ascii="Constantia" w:eastAsia="Constantia" w:hAnsi="Constantia" w:cs="Constantia"/>
          <w:spacing w:val="3"/>
          <w:sz w:val="24"/>
          <w:szCs w:val="24"/>
        </w:rPr>
        <w:t>_</w:t>
      </w:r>
      <w:r w:rsidRPr="00CF07A2">
        <w:rPr>
          <w:rFonts w:ascii="Constantia" w:eastAsia="Constantia" w:hAnsi="Constantia" w:cs="Constantia"/>
          <w:sz w:val="24"/>
          <w:szCs w:val="24"/>
        </w:rPr>
        <w:t>qg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Pr="00CF07A2">
        <w:rPr>
          <w:rFonts w:ascii="Constantia" w:eastAsia="Constantia" w:hAnsi="Constantia" w:cs="Constantia"/>
          <w:sz w:val="24"/>
          <w:szCs w:val="24"/>
        </w:rPr>
        <w:t>4</w:t>
      </w:r>
    </w:p>
    <w:p w14:paraId="00746651" w14:textId="69371D33" w:rsidR="00CF07A2" w:rsidRPr="00CF07A2" w:rsidRDefault="00CF07A2" w:rsidP="00CF07A2">
      <w:pPr>
        <w:pStyle w:val="ListParagraph"/>
        <w:ind w:left="181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noProof/>
          <w:sz w:val="24"/>
          <w:szCs w:val="24"/>
        </w:rPr>
        <w:drawing>
          <wp:inline distT="0" distB="0" distL="0" distR="0" wp14:anchorId="026818FB" wp14:editId="44A884A4">
            <wp:extent cx="4482299" cy="252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29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ACB7" w14:textId="77777777" w:rsidR="00F91B65" w:rsidRDefault="008D729C">
      <w:pPr>
        <w:spacing w:before="28" w:line="263" w:lineRule="auto"/>
        <w:ind w:left="1818" w:right="326" w:hanging="360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pacing w:val="-1"/>
          <w:sz w:val="24"/>
          <w:szCs w:val="24"/>
        </w:rPr>
        <w:t>2</w:t>
      </w:r>
      <w:r>
        <w:rPr>
          <w:rFonts w:ascii="Constantia" w:eastAsia="Constantia" w:hAnsi="Constantia" w:cs="Constantia"/>
          <w:sz w:val="24"/>
          <w:szCs w:val="24"/>
        </w:rPr>
        <w:t xml:space="preserve">.  </w:t>
      </w:r>
      <w:r>
        <w:rPr>
          <w:rFonts w:ascii="Constantia" w:eastAsia="Constantia" w:hAnsi="Constantia" w:cs="Constantia"/>
          <w:spacing w:val="3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pacing w:val="-2"/>
          <w:sz w:val="24"/>
          <w:szCs w:val="24"/>
        </w:rPr>
        <w:t>u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data la</w:t>
      </w:r>
      <w:r>
        <w:rPr>
          <w:rFonts w:ascii="Constantia" w:eastAsia="Constantia" w:hAnsi="Constantia" w:cs="Constantia"/>
          <w:spacing w:val="-1"/>
          <w:sz w:val="24"/>
          <w:szCs w:val="24"/>
        </w:rPr>
        <w:t>y</w:t>
      </w:r>
      <w:r>
        <w:rPr>
          <w:rFonts w:ascii="Constantia" w:eastAsia="Constantia" w:hAnsi="Constantia" w:cs="Constantia"/>
          <w:sz w:val="24"/>
          <w:szCs w:val="24"/>
        </w:rPr>
        <w:t>er a</w:t>
      </w:r>
      <w:r>
        <w:rPr>
          <w:rFonts w:ascii="Constantia" w:eastAsia="Constantia" w:hAnsi="Constantia" w:cs="Constantia"/>
          <w:spacing w:val="-2"/>
          <w:sz w:val="24"/>
          <w:szCs w:val="24"/>
        </w:rPr>
        <w:t>r</w:t>
      </w:r>
      <w:r>
        <w:rPr>
          <w:rFonts w:ascii="Constantia" w:eastAsia="Constantia" w:hAnsi="Constantia" w:cs="Constantia"/>
          <w:spacing w:val="2"/>
          <w:sz w:val="24"/>
          <w:szCs w:val="24"/>
        </w:rPr>
        <w:t>e</w:t>
      </w:r>
      <w:r>
        <w:rPr>
          <w:rFonts w:ascii="Constantia" w:eastAsia="Constantia" w:hAnsi="Constantia" w:cs="Constantia"/>
          <w:sz w:val="24"/>
          <w:szCs w:val="24"/>
        </w:rPr>
        <w:t xml:space="preserve">a polygon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dari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o</w:t>
      </w:r>
      <w:r>
        <w:rPr>
          <w:rFonts w:ascii="Constantia" w:eastAsia="Constantia" w:hAnsi="Constantia" w:cs="Constantia"/>
          <w:spacing w:val="2"/>
          <w:sz w:val="24"/>
          <w:szCs w:val="24"/>
        </w:rPr>
        <w:t>p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>
        <w:rPr>
          <w:rFonts w:ascii="Constantia" w:eastAsia="Constantia" w:hAnsi="Constantia" w:cs="Constantia"/>
          <w:spacing w:val="2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di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J</w:t>
      </w:r>
      <w:r>
        <w:rPr>
          <w:rFonts w:ascii="Constantia" w:eastAsia="Constantia" w:hAnsi="Constantia" w:cs="Constantia"/>
          <w:sz w:val="24"/>
          <w:szCs w:val="24"/>
        </w:rPr>
        <w:t>awa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dengan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menga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bil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>
        <w:rPr>
          <w:rFonts w:ascii="Constantia" w:eastAsia="Constantia" w:hAnsi="Constantia" w:cs="Constantia"/>
          <w:sz w:val="24"/>
          <w:szCs w:val="24"/>
        </w:rPr>
        <w:t xml:space="preserve">data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dari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un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gi</w:t>
      </w:r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hu</w:t>
      </w:r>
      <w:r>
        <w:rPr>
          <w:rFonts w:ascii="Constantia" w:eastAsia="Constantia" w:hAnsi="Constantia" w:cs="Constantia"/>
          <w:spacing w:val="1"/>
          <w:sz w:val="24"/>
          <w:szCs w:val="24"/>
        </w:rPr>
        <w:t>b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: </w:t>
      </w:r>
      <w:r>
        <w:rPr>
          <w:rFonts w:ascii="Constantia" w:eastAsia="Constantia" w:hAnsi="Constantia" w:cs="Constantia"/>
          <w:color w:val="EB8703"/>
          <w:spacing w:val="-58"/>
          <w:sz w:val="24"/>
          <w:szCs w:val="24"/>
        </w:rPr>
        <w:t xml:space="preserve"> </w:t>
      </w:r>
      <w:hyperlink r:id="rId17"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h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p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s: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gi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t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hu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b.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com/yu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uf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y</w:t>
        </w:r>
        <w:r>
          <w:rPr>
            <w:rFonts w:ascii="Constantia" w:eastAsia="Constantia" w:hAnsi="Constantia" w:cs="Constantia"/>
            <w:color w:val="EB8703"/>
            <w:spacing w:val="-3"/>
            <w:sz w:val="24"/>
            <w:szCs w:val="24"/>
            <w:u w:val="single" w:color="EB8703"/>
          </w:rPr>
          <w:t>a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ifudi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n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/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w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i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l</w:t>
        </w:r>
        <w:r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a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ya</w:t>
        </w:r>
        <w:r>
          <w:rPr>
            <w:rFonts w:ascii="Constantia" w:eastAsia="Constantia" w:hAnsi="Constantia" w:cs="Constantia"/>
            <w:color w:val="EB8703"/>
            <w:spacing w:val="2"/>
            <w:sz w:val="24"/>
            <w:szCs w:val="24"/>
            <w:u w:val="single" w:color="EB8703"/>
          </w:rPr>
          <w:t>h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-i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n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do</w:t>
        </w:r>
        <w:r>
          <w:rPr>
            <w:rFonts w:ascii="Constantia" w:eastAsia="Constantia" w:hAnsi="Constantia" w:cs="Constantia"/>
            <w:color w:val="EB8703"/>
            <w:spacing w:val="-1"/>
            <w:sz w:val="24"/>
            <w:szCs w:val="24"/>
            <w:u w:val="single" w:color="EB8703"/>
          </w:rPr>
          <w:t>n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e</w:t>
        </w:r>
        <w:r>
          <w:rPr>
            <w:rFonts w:ascii="Constantia" w:eastAsia="Constantia" w:hAnsi="Constantia" w:cs="Constantia"/>
            <w:color w:val="EB8703"/>
            <w:spacing w:val="1"/>
            <w:sz w:val="24"/>
            <w:szCs w:val="24"/>
            <w:u w:val="single" w:color="EB8703"/>
          </w:rPr>
          <w:t>s</w:t>
        </w:r>
        <w:r>
          <w:rPr>
            <w:rFonts w:ascii="Constantia" w:eastAsia="Constantia" w:hAnsi="Constantia" w:cs="Constantia"/>
            <w:color w:val="EB8703"/>
            <w:sz w:val="24"/>
            <w:szCs w:val="24"/>
            <w:u w:val="single" w:color="EB8703"/>
          </w:rPr>
          <w:t>ia</w:t>
        </w:r>
        <w:r>
          <w:rPr>
            <w:rFonts w:ascii="Constantia" w:eastAsia="Constantia" w:hAnsi="Constantia" w:cs="Constantia"/>
            <w:color w:val="000000"/>
            <w:sz w:val="24"/>
            <w:szCs w:val="24"/>
          </w:rPr>
          <w:t>.</w:t>
        </w:r>
      </w:hyperlink>
    </w:p>
    <w:p w14:paraId="50C8CD09" w14:textId="77777777" w:rsidR="00F91B65" w:rsidRDefault="00F91B65">
      <w:pPr>
        <w:spacing w:before="4" w:line="120" w:lineRule="exact"/>
        <w:rPr>
          <w:sz w:val="13"/>
          <w:szCs w:val="13"/>
        </w:rPr>
      </w:pPr>
    </w:p>
    <w:p w14:paraId="426EA2F8" w14:textId="77777777" w:rsidR="00F91B65" w:rsidRDefault="00F91B65">
      <w:pPr>
        <w:spacing w:line="200" w:lineRule="exact"/>
      </w:pPr>
    </w:p>
    <w:p w14:paraId="296ECFA0" w14:textId="77777777" w:rsidR="00F91B65" w:rsidRDefault="007F0A26">
      <w:pPr>
        <w:ind w:left="2524"/>
      </w:pPr>
      <w:r>
        <w:pict w14:anchorId="13CADA9F">
          <v:shape id="_x0000_i1027" type="#_x0000_t75" style="width:342pt;height:150pt">
            <v:imagedata r:id="rId18" o:title=""/>
          </v:shape>
        </w:pict>
      </w:r>
    </w:p>
    <w:p w14:paraId="1B1FE433" w14:textId="77777777" w:rsidR="00F91B65" w:rsidRDefault="00F91B65">
      <w:pPr>
        <w:spacing w:before="8" w:line="140" w:lineRule="exact"/>
        <w:rPr>
          <w:sz w:val="14"/>
          <w:szCs w:val="14"/>
        </w:rPr>
      </w:pPr>
    </w:p>
    <w:p w14:paraId="31823F69" w14:textId="77777777" w:rsidR="00F91B65" w:rsidRDefault="00F91B65">
      <w:pPr>
        <w:spacing w:line="200" w:lineRule="exact"/>
      </w:pPr>
    </w:p>
    <w:p w14:paraId="6CC7728A" w14:textId="01D86649" w:rsidR="00F91B65" w:rsidRPr="00CF07A2" w:rsidRDefault="008D729C" w:rsidP="00CF07A2">
      <w:pPr>
        <w:pStyle w:val="ListParagraph"/>
        <w:numPr>
          <w:ilvl w:val="0"/>
          <w:numId w:val="2"/>
        </w:numPr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CF07A2">
        <w:rPr>
          <w:rFonts w:ascii="Constantia" w:eastAsia="Constantia" w:hAnsi="Constantia" w:cs="Constantia"/>
          <w:sz w:val="24"/>
          <w:szCs w:val="24"/>
        </w:rPr>
        <w:t>S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m</w:t>
      </w:r>
      <w:r w:rsidRPr="00CF07A2">
        <w:rPr>
          <w:rFonts w:ascii="Constantia" w:eastAsia="Constantia" w:hAnsi="Constantia" w:cs="Constantia"/>
          <w:sz w:val="24"/>
          <w:szCs w:val="24"/>
        </w:rPr>
        <w:t>pan</w:t>
      </w:r>
      <w:proofErr w:type="spellEnd"/>
      <w:r w:rsidRPr="00CF07A2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Pr="00CF07A2">
        <w:rPr>
          <w:rFonts w:ascii="Constantia" w:eastAsia="Constantia" w:hAnsi="Constantia" w:cs="Constantia"/>
          <w:sz w:val="24"/>
          <w:szCs w:val="24"/>
        </w:rPr>
        <w:t>et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Pr="00CF07A2">
        <w:rPr>
          <w:rFonts w:ascii="Constantia" w:eastAsia="Constantia" w:hAnsi="Constantia" w:cs="Constantia"/>
          <w:sz w:val="24"/>
          <w:szCs w:val="24"/>
        </w:rPr>
        <w:t>ap</w:t>
      </w:r>
      <w:proofErr w:type="spellEnd"/>
      <w:r w:rsidRPr="00CF07A2">
        <w:rPr>
          <w:rFonts w:ascii="Constantia" w:eastAsia="Constantia" w:hAnsi="Constantia" w:cs="Constantia"/>
          <w:sz w:val="24"/>
          <w:szCs w:val="24"/>
        </w:rPr>
        <w:t xml:space="preserve"> f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Pr="00CF07A2">
        <w:rPr>
          <w:rFonts w:ascii="Constantia" w:eastAsia="Constantia" w:hAnsi="Constantia" w:cs="Constantia"/>
          <w:sz w:val="24"/>
          <w:szCs w:val="24"/>
        </w:rPr>
        <w:t xml:space="preserve">le </w:t>
      </w:r>
      <w:proofErr w:type="spellStart"/>
      <w:r w:rsidRPr="00CF07A2">
        <w:rPr>
          <w:rFonts w:ascii="Constantia" w:eastAsia="Constantia" w:hAnsi="Constantia" w:cs="Constantia"/>
          <w:sz w:val="24"/>
          <w:szCs w:val="24"/>
        </w:rPr>
        <w:t>Geo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J</w:t>
      </w:r>
      <w:r w:rsidRPr="00CF07A2">
        <w:rPr>
          <w:rFonts w:ascii="Constantia" w:eastAsia="Constantia" w:hAnsi="Constantia" w:cs="Constantia"/>
          <w:sz w:val="24"/>
          <w:szCs w:val="24"/>
        </w:rPr>
        <w:t>S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O</w:t>
      </w:r>
      <w:r w:rsidRPr="00CF07A2">
        <w:rPr>
          <w:rFonts w:ascii="Constantia" w:eastAsia="Constantia" w:hAnsi="Constantia" w:cs="Constantia"/>
          <w:sz w:val="24"/>
          <w:szCs w:val="24"/>
        </w:rPr>
        <w:t>N</w:t>
      </w:r>
      <w:proofErr w:type="spellEnd"/>
      <w:r w:rsidRPr="00CF07A2">
        <w:rPr>
          <w:rFonts w:ascii="Constantia" w:eastAsia="Constantia" w:hAnsi="Constantia" w:cs="Constantia"/>
          <w:sz w:val="24"/>
          <w:szCs w:val="24"/>
        </w:rPr>
        <w:t xml:space="preserve"> a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r</w:t>
      </w:r>
      <w:r w:rsidRPr="00CF07A2">
        <w:rPr>
          <w:rFonts w:ascii="Constantia" w:eastAsia="Constantia" w:hAnsi="Constantia" w:cs="Constantia"/>
          <w:sz w:val="24"/>
          <w:szCs w:val="24"/>
        </w:rPr>
        <w:t xml:space="preserve">ea polygon </w:t>
      </w:r>
      <w:proofErr w:type="spellStart"/>
      <w:r w:rsidRPr="00CF07A2">
        <w:rPr>
          <w:rFonts w:ascii="Constantia" w:eastAsia="Constantia" w:hAnsi="Constantia" w:cs="Constantia"/>
          <w:sz w:val="24"/>
          <w:szCs w:val="24"/>
        </w:rPr>
        <w:t>p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r</w:t>
      </w:r>
      <w:r w:rsidRPr="00CF07A2">
        <w:rPr>
          <w:rFonts w:ascii="Constantia" w:eastAsia="Constantia" w:hAnsi="Constantia" w:cs="Constantia"/>
          <w:sz w:val="24"/>
          <w:szCs w:val="24"/>
        </w:rPr>
        <w:t>o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v</w:t>
      </w:r>
      <w:r w:rsidRPr="00CF07A2">
        <w:rPr>
          <w:rFonts w:ascii="Constantia" w:eastAsia="Constantia" w:hAnsi="Constantia" w:cs="Constantia"/>
          <w:sz w:val="24"/>
          <w:szCs w:val="24"/>
        </w:rPr>
        <w:t>i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Pr="00CF07A2"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 w:rsidRPr="00CF07A2">
        <w:rPr>
          <w:rFonts w:ascii="Constantia" w:eastAsia="Constantia" w:hAnsi="Constantia" w:cs="Constantia"/>
          <w:sz w:val="24"/>
          <w:szCs w:val="24"/>
        </w:rPr>
        <w:t>di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k</w:t>
      </w:r>
      <w:r w:rsidRPr="00CF07A2">
        <w:rPr>
          <w:rFonts w:ascii="Constantia" w:eastAsia="Constantia" w:hAnsi="Constantia" w:cs="Constantia"/>
          <w:sz w:val="24"/>
          <w:szCs w:val="24"/>
        </w:rPr>
        <w:t>om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p</w:t>
      </w:r>
      <w:r w:rsidRPr="00CF07A2">
        <w:rPr>
          <w:rFonts w:ascii="Constantia" w:eastAsia="Constantia" w:hAnsi="Constantia" w:cs="Constantia"/>
          <w:sz w:val="24"/>
          <w:szCs w:val="24"/>
        </w:rPr>
        <w:t>uter</w:t>
      </w:r>
      <w:proofErr w:type="spellEnd"/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 w:rsidRPr="00CF07A2">
        <w:rPr>
          <w:rFonts w:ascii="Constantia" w:eastAsia="Constantia" w:hAnsi="Constantia" w:cs="Constantia"/>
          <w:sz w:val="24"/>
          <w:szCs w:val="24"/>
        </w:rPr>
        <w:t>a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Pr="00CF07A2">
        <w:rPr>
          <w:rFonts w:ascii="Constantia" w:eastAsia="Constantia" w:hAnsi="Constantia" w:cs="Constantia"/>
          <w:sz w:val="24"/>
          <w:szCs w:val="24"/>
        </w:rPr>
        <w:t>da</w:t>
      </w:r>
      <w:proofErr w:type="spellEnd"/>
    </w:p>
    <w:p w14:paraId="0AFF5E7C" w14:textId="13BED156" w:rsidR="00CF07A2" w:rsidRPr="00CF07A2" w:rsidRDefault="00CF07A2" w:rsidP="00CF07A2">
      <w:pPr>
        <w:pStyle w:val="ListParagraph"/>
        <w:ind w:left="1816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noProof/>
          <w:sz w:val="24"/>
          <w:szCs w:val="24"/>
        </w:rPr>
        <w:drawing>
          <wp:inline distT="0" distB="0" distL="0" distR="0" wp14:anchorId="1A718764" wp14:editId="3EE5DCBB">
            <wp:extent cx="4482299" cy="252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29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F857" w14:textId="334E029B" w:rsidR="00F91B65" w:rsidRPr="00CF07A2" w:rsidRDefault="008D729C" w:rsidP="00CF07A2">
      <w:pPr>
        <w:pStyle w:val="ListParagraph"/>
        <w:numPr>
          <w:ilvl w:val="0"/>
          <w:numId w:val="2"/>
        </w:numPr>
        <w:spacing w:before="28"/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M</w:t>
      </w:r>
      <w:r w:rsidRPr="00CF07A2">
        <w:rPr>
          <w:rFonts w:ascii="Constantia" w:eastAsia="Constantia" w:hAnsi="Constantia" w:cs="Constantia"/>
          <w:sz w:val="24"/>
          <w:szCs w:val="24"/>
        </w:rPr>
        <w:t>a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Pr="00CF07A2">
        <w:rPr>
          <w:rFonts w:ascii="Constantia" w:eastAsia="Constantia" w:hAnsi="Constantia" w:cs="Constantia"/>
          <w:spacing w:val="-2"/>
          <w:sz w:val="24"/>
          <w:szCs w:val="24"/>
        </w:rPr>
        <w:t>u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k</w:t>
      </w:r>
      <w:r w:rsidRPr="00CF07A2"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 w:rsidRPr="00CF07A2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Pr="00CF07A2">
        <w:rPr>
          <w:rFonts w:ascii="Constantia" w:eastAsia="Constantia" w:hAnsi="Constantia" w:cs="Constantia"/>
          <w:sz w:val="24"/>
          <w:szCs w:val="24"/>
        </w:rPr>
        <w:t>et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Pr="00CF07A2">
        <w:rPr>
          <w:rFonts w:ascii="Constantia" w:eastAsia="Constantia" w:hAnsi="Constantia" w:cs="Constantia"/>
          <w:sz w:val="24"/>
          <w:szCs w:val="24"/>
        </w:rPr>
        <w:t>ap</w:t>
      </w:r>
      <w:proofErr w:type="spellEnd"/>
      <w:r w:rsidRPr="00CF07A2">
        <w:rPr>
          <w:rFonts w:ascii="Constantia" w:eastAsia="Constantia" w:hAnsi="Constantia" w:cs="Constantia"/>
          <w:sz w:val="24"/>
          <w:szCs w:val="24"/>
        </w:rPr>
        <w:t xml:space="preserve"> f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Pr="00CF07A2">
        <w:rPr>
          <w:rFonts w:ascii="Constantia" w:eastAsia="Constantia" w:hAnsi="Constantia" w:cs="Constantia"/>
          <w:sz w:val="24"/>
          <w:szCs w:val="24"/>
        </w:rPr>
        <w:t xml:space="preserve">le </w:t>
      </w:r>
      <w:proofErr w:type="spellStart"/>
      <w:r w:rsidRPr="00CF07A2">
        <w:rPr>
          <w:rFonts w:ascii="Constantia" w:eastAsia="Constantia" w:hAnsi="Constantia" w:cs="Constantia"/>
          <w:sz w:val="24"/>
          <w:szCs w:val="24"/>
        </w:rPr>
        <w:t>Geo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J</w:t>
      </w:r>
      <w:r w:rsidRPr="00CF07A2">
        <w:rPr>
          <w:rFonts w:ascii="Constantia" w:eastAsia="Constantia" w:hAnsi="Constantia" w:cs="Constantia"/>
          <w:sz w:val="24"/>
          <w:szCs w:val="24"/>
        </w:rPr>
        <w:t>S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O</w:t>
      </w:r>
      <w:r w:rsidRPr="00CF07A2">
        <w:rPr>
          <w:rFonts w:ascii="Constantia" w:eastAsia="Constantia" w:hAnsi="Constantia" w:cs="Constantia"/>
          <w:sz w:val="24"/>
          <w:szCs w:val="24"/>
        </w:rPr>
        <w:t>N</w:t>
      </w:r>
      <w:proofErr w:type="spellEnd"/>
      <w:r w:rsidRPr="00CF07A2"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k</w:t>
      </w:r>
      <w:r w:rsidRPr="00CF07A2">
        <w:rPr>
          <w:rFonts w:ascii="Constantia" w:eastAsia="Constantia" w:hAnsi="Constantia" w:cs="Constantia"/>
          <w:sz w:val="24"/>
          <w:szCs w:val="24"/>
        </w:rPr>
        <w:t>e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d</w:t>
      </w:r>
      <w:r w:rsidRPr="00CF07A2">
        <w:rPr>
          <w:rFonts w:ascii="Constantia" w:eastAsia="Constantia" w:hAnsi="Constantia" w:cs="Constantia"/>
          <w:sz w:val="24"/>
          <w:szCs w:val="24"/>
        </w:rPr>
        <w:t>alam</w:t>
      </w:r>
      <w:proofErr w:type="spellEnd"/>
      <w:r w:rsidRPr="00CF07A2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r w:rsidRPr="00CF07A2">
        <w:rPr>
          <w:rFonts w:ascii="Constantia" w:eastAsia="Constantia" w:hAnsi="Constantia" w:cs="Constantia"/>
          <w:sz w:val="24"/>
          <w:szCs w:val="24"/>
        </w:rPr>
        <w:t>p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r</w:t>
      </w:r>
      <w:r w:rsidRPr="00CF07A2">
        <w:rPr>
          <w:rFonts w:ascii="Constantia" w:eastAsia="Constantia" w:hAnsi="Constantia" w:cs="Constantia"/>
          <w:sz w:val="24"/>
          <w:szCs w:val="24"/>
        </w:rPr>
        <w:t>o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j</w:t>
      </w:r>
      <w:r w:rsidRPr="00CF07A2">
        <w:rPr>
          <w:rFonts w:ascii="Constantia" w:eastAsia="Constantia" w:hAnsi="Constantia" w:cs="Constantia"/>
          <w:sz w:val="24"/>
          <w:szCs w:val="24"/>
        </w:rPr>
        <w:t xml:space="preserve">ect </w:t>
      </w:r>
      <w:proofErr w:type="spellStart"/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Q</w:t>
      </w:r>
      <w:r w:rsidRPr="00CF07A2">
        <w:rPr>
          <w:rFonts w:ascii="Constantia" w:eastAsia="Constantia" w:hAnsi="Constantia" w:cs="Constantia"/>
          <w:sz w:val="24"/>
          <w:szCs w:val="24"/>
        </w:rPr>
        <w:t>G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Pr="00CF07A2">
        <w:rPr>
          <w:rFonts w:ascii="Constantia" w:eastAsia="Constantia" w:hAnsi="Constantia" w:cs="Constantia"/>
          <w:sz w:val="24"/>
          <w:szCs w:val="24"/>
        </w:rPr>
        <w:t>s</w:t>
      </w:r>
      <w:proofErr w:type="spellEnd"/>
    </w:p>
    <w:p w14:paraId="45BB08D1" w14:textId="587F894E" w:rsidR="00CF07A2" w:rsidRPr="00CF07A2" w:rsidRDefault="00CF07A2" w:rsidP="00CF07A2">
      <w:pPr>
        <w:pStyle w:val="ListParagraph"/>
        <w:spacing w:before="28"/>
        <w:ind w:left="1816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noProof/>
          <w:sz w:val="24"/>
          <w:szCs w:val="24"/>
        </w:rPr>
        <w:lastRenderedPageBreak/>
        <w:drawing>
          <wp:inline distT="0" distB="0" distL="0" distR="0" wp14:anchorId="2FC34A02" wp14:editId="1AAAF368">
            <wp:extent cx="4482299" cy="252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29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0423" w14:textId="74C77DDE" w:rsidR="00F91B65" w:rsidRPr="00CF07A2" w:rsidRDefault="008D729C" w:rsidP="00CF07A2">
      <w:pPr>
        <w:pStyle w:val="ListParagraph"/>
        <w:numPr>
          <w:ilvl w:val="0"/>
          <w:numId w:val="2"/>
        </w:numPr>
        <w:spacing w:before="29" w:line="265" w:lineRule="auto"/>
        <w:ind w:right="385"/>
        <w:rPr>
          <w:rFonts w:ascii="Constantia" w:eastAsia="Constantia" w:hAnsi="Constantia" w:cs="Constantia"/>
          <w:sz w:val="24"/>
          <w:szCs w:val="24"/>
        </w:rPr>
      </w:pPr>
      <w:proofErr w:type="spellStart"/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T</w:t>
      </w:r>
      <w:r w:rsidRPr="00CF07A2">
        <w:rPr>
          <w:rFonts w:ascii="Constantia" w:eastAsia="Constantia" w:hAnsi="Constantia" w:cs="Constantia"/>
          <w:sz w:val="24"/>
          <w:szCs w:val="24"/>
        </w:rPr>
        <w:t>a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m</w:t>
      </w:r>
      <w:r w:rsidRPr="00CF07A2">
        <w:rPr>
          <w:rFonts w:ascii="Constantia" w:eastAsia="Constantia" w:hAnsi="Constantia" w:cs="Constantia"/>
          <w:sz w:val="24"/>
          <w:szCs w:val="24"/>
        </w:rPr>
        <w:t>bah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k</w:t>
      </w:r>
      <w:r w:rsidRPr="00CF07A2"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 w:rsidRPr="00CF07A2">
        <w:rPr>
          <w:rFonts w:ascii="Constantia" w:eastAsia="Constantia" w:hAnsi="Constantia" w:cs="Constantia"/>
          <w:sz w:val="24"/>
          <w:szCs w:val="24"/>
        </w:rPr>
        <w:t xml:space="preserve"> data 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Pr="00CF07A2">
        <w:rPr>
          <w:rFonts w:ascii="Constantia" w:eastAsia="Constantia" w:hAnsi="Constantia" w:cs="Constantia"/>
          <w:sz w:val="24"/>
          <w:szCs w:val="24"/>
        </w:rPr>
        <w:t xml:space="preserve">on 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Pr="00CF07A2">
        <w:rPr>
          <w:rFonts w:ascii="Constantia" w:eastAsia="Constantia" w:hAnsi="Constantia" w:cs="Constantia"/>
          <w:sz w:val="24"/>
          <w:szCs w:val="24"/>
        </w:rPr>
        <w:t>pat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Pr="00CF07A2">
        <w:rPr>
          <w:rFonts w:ascii="Constantia" w:eastAsia="Constantia" w:hAnsi="Constantia" w:cs="Constantia"/>
          <w:sz w:val="24"/>
          <w:szCs w:val="24"/>
        </w:rPr>
        <w:t>al: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t</w:t>
      </w:r>
      <w:r w:rsidRPr="00CF07A2">
        <w:rPr>
          <w:rFonts w:ascii="Constantia" w:eastAsia="Constantia" w:hAnsi="Constantia" w:cs="Constantia"/>
          <w:sz w:val="24"/>
          <w:szCs w:val="24"/>
        </w:rPr>
        <w:t>ahun</w:t>
      </w:r>
      <w:proofErr w:type="spellEnd"/>
      <w:r w:rsidRPr="00CF07A2">
        <w:rPr>
          <w:rFonts w:ascii="Constantia" w:eastAsia="Constantia" w:hAnsi="Constantia" w:cs="Constantia"/>
          <w:sz w:val="24"/>
          <w:szCs w:val="24"/>
        </w:rPr>
        <w:t xml:space="preserve">, </w:t>
      </w:r>
      <w:proofErr w:type="spellStart"/>
      <w:r w:rsidRPr="00CF07A2">
        <w:rPr>
          <w:rFonts w:ascii="Constantia" w:eastAsia="Constantia" w:hAnsi="Constantia" w:cs="Constantia"/>
          <w:sz w:val="24"/>
          <w:szCs w:val="24"/>
        </w:rPr>
        <w:t>popula</w:t>
      </w:r>
      <w:r w:rsidRPr="00CF07A2">
        <w:rPr>
          <w:rFonts w:ascii="Constantia" w:eastAsia="Constantia" w:hAnsi="Constantia" w:cs="Constantia"/>
          <w:spacing w:val="2"/>
          <w:sz w:val="24"/>
          <w:szCs w:val="24"/>
        </w:rPr>
        <w:t>s</w:t>
      </w:r>
      <w:r w:rsidRPr="00CF07A2">
        <w:rPr>
          <w:rFonts w:ascii="Constantia" w:eastAsia="Constantia" w:hAnsi="Constantia" w:cs="Constantia"/>
          <w:sz w:val="24"/>
          <w:szCs w:val="24"/>
        </w:rPr>
        <w:t>i</w:t>
      </w:r>
      <w:proofErr w:type="spellEnd"/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r w:rsidRPr="00CF07A2">
        <w:rPr>
          <w:rFonts w:ascii="Constantia" w:eastAsia="Constantia" w:hAnsi="Constantia" w:cs="Constantia"/>
          <w:sz w:val="24"/>
          <w:szCs w:val="24"/>
        </w:rPr>
        <w:t xml:space="preserve">dan </w:t>
      </w:r>
      <w:proofErr w:type="spellStart"/>
      <w:r w:rsidRPr="00CF07A2">
        <w:rPr>
          <w:rFonts w:ascii="Constantia" w:eastAsia="Constantia" w:hAnsi="Constantia" w:cs="Constantia"/>
          <w:sz w:val="24"/>
          <w:szCs w:val="24"/>
        </w:rPr>
        <w:t>luas</w:t>
      </w:r>
      <w:proofErr w:type="spellEnd"/>
      <w:r w:rsidRPr="00CF07A2">
        <w:rPr>
          <w:rFonts w:ascii="Constantia" w:eastAsia="Constantia" w:hAnsi="Constantia" w:cs="Constantia"/>
          <w:spacing w:val="4"/>
          <w:sz w:val="24"/>
          <w:szCs w:val="24"/>
        </w:rPr>
        <w:t xml:space="preserve"> </w:t>
      </w:r>
      <w:r w:rsidRPr="00CF07A2">
        <w:rPr>
          <w:rFonts w:ascii="Constantia" w:eastAsia="Constantia" w:hAnsi="Constantia" w:cs="Constantia"/>
          <w:sz w:val="24"/>
          <w:szCs w:val="24"/>
        </w:rPr>
        <w:t>w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i</w:t>
      </w:r>
      <w:r w:rsidRPr="00CF07A2">
        <w:rPr>
          <w:rFonts w:ascii="Constantia" w:eastAsia="Constantia" w:hAnsi="Constantia" w:cs="Constantia"/>
          <w:sz w:val="24"/>
          <w:szCs w:val="24"/>
        </w:rPr>
        <w:t xml:space="preserve">layah 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m</w:t>
      </w:r>
      <w:r w:rsidRPr="00CF07A2">
        <w:rPr>
          <w:rFonts w:ascii="Constantia" w:eastAsia="Constantia" w:hAnsi="Constantia" w:cs="Constantia"/>
          <w:sz w:val="24"/>
          <w:szCs w:val="24"/>
        </w:rPr>
        <w:t>a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Pr="00CF07A2">
        <w:rPr>
          <w:rFonts w:ascii="Constantia" w:eastAsia="Constantia" w:hAnsi="Constantia" w:cs="Constantia"/>
          <w:sz w:val="24"/>
          <w:szCs w:val="24"/>
        </w:rPr>
        <w:t>i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Pr="00CF07A2">
        <w:rPr>
          <w:rFonts w:ascii="Constantia" w:eastAsia="Constantia" w:hAnsi="Constantia" w:cs="Constantia"/>
          <w:spacing w:val="2"/>
          <w:sz w:val="24"/>
          <w:szCs w:val="24"/>
        </w:rPr>
        <w:t>g</w:t>
      </w:r>
      <w:r w:rsidRPr="00CF07A2">
        <w:rPr>
          <w:rFonts w:ascii="Constantia" w:eastAsia="Constantia" w:hAnsi="Constantia" w:cs="Constantia"/>
          <w:sz w:val="24"/>
          <w:szCs w:val="24"/>
        </w:rPr>
        <w:t>-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m</w:t>
      </w:r>
      <w:r w:rsidRPr="00CF07A2">
        <w:rPr>
          <w:rFonts w:ascii="Constantia" w:eastAsia="Constantia" w:hAnsi="Constantia" w:cs="Constantia"/>
          <w:sz w:val="24"/>
          <w:szCs w:val="24"/>
        </w:rPr>
        <w:t>a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Pr="00CF07A2">
        <w:rPr>
          <w:rFonts w:ascii="Constantia" w:eastAsia="Constantia" w:hAnsi="Constantia" w:cs="Constantia"/>
          <w:sz w:val="24"/>
          <w:szCs w:val="24"/>
        </w:rPr>
        <w:t>i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Pr="00CF07A2">
        <w:rPr>
          <w:rFonts w:ascii="Constantia" w:eastAsia="Constantia" w:hAnsi="Constantia" w:cs="Constantia"/>
          <w:sz w:val="24"/>
          <w:szCs w:val="24"/>
        </w:rPr>
        <w:t xml:space="preserve">g </w:t>
      </w:r>
      <w:proofErr w:type="spellStart"/>
      <w:r w:rsidRPr="00CF07A2">
        <w:rPr>
          <w:rFonts w:ascii="Constantia" w:eastAsia="Constantia" w:hAnsi="Constantia" w:cs="Constantia"/>
          <w:sz w:val="24"/>
          <w:szCs w:val="24"/>
        </w:rPr>
        <w:t>pr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ov</w:t>
      </w:r>
      <w:r w:rsidRPr="00CF07A2">
        <w:rPr>
          <w:rFonts w:ascii="Constantia" w:eastAsia="Constantia" w:hAnsi="Constantia" w:cs="Constantia"/>
          <w:sz w:val="24"/>
          <w:szCs w:val="24"/>
        </w:rPr>
        <w:t>i</w:t>
      </w:r>
      <w:r w:rsidRPr="00CF07A2">
        <w:rPr>
          <w:rFonts w:ascii="Constantia" w:eastAsia="Constantia" w:hAnsi="Constantia" w:cs="Constantia"/>
          <w:spacing w:val="-1"/>
          <w:sz w:val="24"/>
          <w:szCs w:val="24"/>
        </w:rPr>
        <w:t>n</w:t>
      </w:r>
      <w:r w:rsidRPr="00CF07A2">
        <w:rPr>
          <w:rFonts w:ascii="Constantia" w:eastAsia="Constantia" w:hAnsi="Constantia" w:cs="Constantia"/>
          <w:spacing w:val="1"/>
          <w:sz w:val="24"/>
          <w:szCs w:val="24"/>
        </w:rPr>
        <w:t>s</w:t>
      </w:r>
      <w:r w:rsidRPr="00CF07A2">
        <w:rPr>
          <w:rFonts w:ascii="Constantia" w:eastAsia="Constantia" w:hAnsi="Constantia" w:cs="Constantia"/>
          <w:sz w:val="24"/>
          <w:szCs w:val="24"/>
        </w:rPr>
        <w:t>i</w:t>
      </w:r>
      <w:proofErr w:type="spellEnd"/>
    </w:p>
    <w:p w14:paraId="1AEF98D9" w14:textId="42D9BAD0" w:rsidR="00CF07A2" w:rsidRPr="00CF07A2" w:rsidRDefault="00CF07A2" w:rsidP="00CF07A2">
      <w:pPr>
        <w:pStyle w:val="ListParagraph"/>
        <w:spacing w:before="29" w:line="265" w:lineRule="auto"/>
        <w:ind w:left="1816" w:right="385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noProof/>
          <w:sz w:val="24"/>
          <w:szCs w:val="24"/>
        </w:rPr>
        <w:drawing>
          <wp:inline distT="0" distB="0" distL="0" distR="0" wp14:anchorId="35E0A411" wp14:editId="53EE89DC">
            <wp:extent cx="4482299" cy="252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29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8716" w14:textId="77777777" w:rsidR="00F91B65" w:rsidRDefault="008D729C">
      <w:pPr>
        <w:spacing w:before="3"/>
        <w:ind w:left="1458"/>
        <w:rPr>
          <w:rFonts w:ascii="Constantia" w:eastAsia="Constantia" w:hAnsi="Constantia" w:cs="Constantia"/>
          <w:sz w:val="24"/>
          <w:szCs w:val="24"/>
        </w:rPr>
      </w:pPr>
      <w:r>
        <w:rPr>
          <w:rFonts w:ascii="Constantia" w:eastAsia="Constantia" w:hAnsi="Constantia" w:cs="Constantia"/>
          <w:sz w:val="24"/>
          <w:szCs w:val="24"/>
        </w:rPr>
        <w:t xml:space="preserve">6. </w:t>
      </w:r>
      <w:r>
        <w:rPr>
          <w:rFonts w:ascii="Constantia" w:eastAsia="Constantia" w:hAnsi="Constantia" w:cs="Constantia"/>
          <w:spacing w:val="49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pacing w:val="-1"/>
          <w:sz w:val="24"/>
          <w:szCs w:val="24"/>
        </w:rPr>
        <w:t>T</w:t>
      </w:r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1"/>
          <w:sz w:val="24"/>
          <w:szCs w:val="24"/>
        </w:rPr>
        <w:t>m</w:t>
      </w:r>
      <w:r>
        <w:rPr>
          <w:rFonts w:ascii="Constantia" w:eastAsia="Constantia" w:hAnsi="Constantia" w:cs="Constantia"/>
          <w:sz w:val="24"/>
          <w:szCs w:val="24"/>
        </w:rPr>
        <w:t>pi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pacing w:val="1"/>
          <w:sz w:val="24"/>
          <w:szCs w:val="24"/>
        </w:rPr>
        <w:t>k</w:t>
      </w:r>
      <w:r>
        <w:rPr>
          <w:rFonts w:ascii="Constantia" w:eastAsia="Constantia" w:hAnsi="Constantia" w:cs="Constantia"/>
          <w:sz w:val="24"/>
          <w:szCs w:val="24"/>
        </w:rPr>
        <w:t>an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ha</w:t>
      </w:r>
      <w:r>
        <w:rPr>
          <w:rFonts w:ascii="Constantia" w:eastAsia="Constantia" w:hAnsi="Constantia" w:cs="Constantia"/>
          <w:spacing w:val="1"/>
          <w:sz w:val="24"/>
          <w:szCs w:val="24"/>
        </w:rPr>
        <w:t>s</w:t>
      </w:r>
      <w:r>
        <w:rPr>
          <w:rFonts w:ascii="Constantia" w:eastAsia="Constantia" w:hAnsi="Constantia" w:cs="Constantia"/>
          <w:sz w:val="24"/>
          <w:szCs w:val="24"/>
        </w:rPr>
        <w:t>i</w:t>
      </w:r>
      <w:r>
        <w:rPr>
          <w:rFonts w:ascii="Constantia" w:eastAsia="Constantia" w:hAnsi="Constantia" w:cs="Constantia"/>
          <w:spacing w:val="-1"/>
          <w:sz w:val="24"/>
          <w:szCs w:val="24"/>
        </w:rPr>
        <w:t>l</w:t>
      </w:r>
      <w:r>
        <w:rPr>
          <w:rFonts w:ascii="Constantia" w:eastAsia="Constantia" w:hAnsi="Constantia" w:cs="Constantia"/>
          <w:sz w:val="24"/>
          <w:szCs w:val="24"/>
        </w:rPr>
        <w:t>n</w:t>
      </w:r>
      <w:r>
        <w:rPr>
          <w:rFonts w:ascii="Constantia" w:eastAsia="Constantia" w:hAnsi="Constantia" w:cs="Constantia"/>
          <w:spacing w:val="-1"/>
          <w:sz w:val="24"/>
          <w:szCs w:val="24"/>
        </w:rPr>
        <w:t>y</w:t>
      </w:r>
      <w:r>
        <w:rPr>
          <w:rFonts w:ascii="Constantia" w:eastAsia="Constantia" w:hAnsi="Constantia" w:cs="Constantia"/>
          <w:sz w:val="24"/>
          <w:szCs w:val="24"/>
        </w:rPr>
        <w:t>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dalam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laporan</w:t>
      </w:r>
      <w:proofErr w:type="spellEnd"/>
      <w:r>
        <w:rPr>
          <w:rFonts w:ascii="Constantia" w:eastAsia="Constantia" w:hAnsi="Constantia" w:cs="Constantia"/>
          <w:spacing w:val="-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p</w:t>
      </w:r>
      <w:r>
        <w:rPr>
          <w:rFonts w:ascii="Constantia" w:eastAsia="Constantia" w:hAnsi="Constantia" w:cs="Constantia"/>
          <w:spacing w:val="-1"/>
          <w:sz w:val="24"/>
          <w:szCs w:val="24"/>
        </w:rPr>
        <w:t>r</w:t>
      </w:r>
      <w:r>
        <w:rPr>
          <w:rFonts w:ascii="Constantia" w:eastAsia="Constantia" w:hAnsi="Constantia" w:cs="Constantia"/>
          <w:sz w:val="24"/>
          <w:szCs w:val="24"/>
        </w:rPr>
        <w:t>oyek</w:t>
      </w:r>
      <w:proofErr w:type="spellEnd"/>
      <w:r>
        <w:rPr>
          <w:rFonts w:ascii="Constantia" w:eastAsia="Constantia" w:hAnsi="Constantia" w:cs="Constantia"/>
          <w:spacing w:val="1"/>
          <w:sz w:val="24"/>
          <w:szCs w:val="24"/>
        </w:rPr>
        <w:t xml:space="preserve"> </w:t>
      </w:r>
      <w:proofErr w:type="spellStart"/>
      <w:r>
        <w:rPr>
          <w:rFonts w:ascii="Constantia" w:eastAsia="Constantia" w:hAnsi="Constantia" w:cs="Constantia"/>
          <w:sz w:val="24"/>
          <w:szCs w:val="24"/>
        </w:rPr>
        <w:t>a</w:t>
      </w:r>
      <w:r>
        <w:rPr>
          <w:rFonts w:ascii="Constantia" w:eastAsia="Constantia" w:hAnsi="Constantia" w:cs="Constantia"/>
          <w:spacing w:val="-1"/>
          <w:sz w:val="24"/>
          <w:szCs w:val="24"/>
        </w:rPr>
        <w:t>n</w:t>
      </w:r>
      <w:r>
        <w:rPr>
          <w:rFonts w:ascii="Constantia" w:eastAsia="Constantia" w:hAnsi="Constantia" w:cs="Constantia"/>
          <w:sz w:val="24"/>
          <w:szCs w:val="24"/>
        </w:rPr>
        <w:t>da</w:t>
      </w:r>
      <w:proofErr w:type="spellEnd"/>
      <w:r>
        <w:rPr>
          <w:rFonts w:ascii="Constantia" w:eastAsia="Constantia" w:hAnsi="Constantia" w:cs="Constantia"/>
          <w:sz w:val="24"/>
          <w:szCs w:val="24"/>
        </w:rPr>
        <w:t>!</w:t>
      </w:r>
    </w:p>
    <w:p w14:paraId="34531EB3" w14:textId="77777777" w:rsidR="00F91B65" w:rsidRDefault="00F91B65">
      <w:pPr>
        <w:spacing w:before="13" w:line="220" w:lineRule="exact"/>
        <w:rPr>
          <w:sz w:val="22"/>
          <w:szCs w:val="22"/>
        </w:rPr>
      </w:pPr>
    </w:p>
    <w:p w14:paraId="73CD8C58" w14:textId="02770957" w:rsidR="00F91B65" w:rsidRDefault="007F0A26">
      <w:pPr>
        <w:ind w:left="2056"/>
      </w:pPr>
      <w:r>
        <w:pict w14:anchorId="6831C885">
          <v:shape id="_x0000_i1028" type="#_x0000_t75" style="width:353.25pt;height:192pt">
            <v:imagedata r:id="rId22" o:title=""/>
          </v:shape>
        </w:pict>
      </w:r>
    </w:p>
    <w:p w14:paraId="2BAE00BC" w14:textId="4D5EF3A1" w:rsidR="00CB0F27" w:rsidRDefault="00CB0F27">
      <w:pPr>
        <w:ind w:left="2056"/>
      </w:pPr>
    </w:p>
    <w:p w14:paraId="4EB55555" w14:textId="74110A64" w:rsidR="00CB0F27" w:rsidRDefault="00CB0F27">
      <w:pPr>
        <w:ind w:left="2056"/>
      </w:pPr>
      <w:proofErr w:type="spellStart"/>
      <w:r>
        <w:t>Github</w:t>
      </w:r>
      <w:proofErr w:type="spellEnd"/>
      <w:r>
        <w:t xml:space="preserve">: </w:t>
      </w:r>
      <w:hyperlink r:id="rId23" w:history="1">
        <w:r w:rsidRPr="00FC6EA6">
          <w:rPr>
            <w:rStyle w:val="Hyperlink"/>
          </w:rPr>
          <w:t>https://github.com/Fikri100103/Praktikum-SIG/tree/319f9b5fe1b097556fa6ef14099011c6212bc084/Praktikum%205</w:t>
        </w:r>
      </w:hyperlink>
    </w:p>
    <w:p w14:paraId="792F19C8" w14:textId="77777777" w:rsidR="00CB0F27" w:rsidRDefault="00CB0F27">
      <w:pPr>
        <w:ind w:left="2056"/>
      </w:pPr>
    </w:p>
    <w:sectPr w:rsidR="00CB0F27">
      <w:pgSz w:w="11920" w:h="16860"/>
      <w:pgMar w:top="1000" w:right="820" w:bottom="280" w:left="700" w:header="768" w:footer="11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471734" w14:textId="77777777" w:rsidR="007F0A26" w:rsidRDefault="007F0A26">
      <w:r>
        <w:separator/>
      </w:r>
    </w:p>
  </w:endnote>
  <w:endnote w:type="continuationSeparator" w:id="0">
    <w:p w14:paraId="40A36304" w14:textId="77777777" w:rsidR="007F0A26" w:rsidRDefault="007F0A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CD2DBA" w14:textId="77777777" w:rsidR="00F91B65" w:rsidRDefault="007F0A26">
    <w:pPr>
      <w:spacing w:line="200" w:lineRule="exact"/>
    </w:pPr>
    <w:r>
      <w:pict w14:anchorId="417D73E4">
        <v:group id="_x0000_s2051" style="position:absolute;margin-left:42pt;margin-top:765.7pt;width:506.25pt;height:.75pt;z-index:-251659264;mso-position-horizontal-relative:page;mso-position-vertical-relative:page" coordorigin="840,15314" coordsize="10125,15">
          <v:shape id="_x0000_s2052" style="position:absolute;left:840;top:15314;width:10125;height:15" coordorigin="840,15314" coordsize="10125,15" path="m840,15329r10125,-15e" filled="f" strokecolor="#009fb8">
            <v:path arrowok="t"/>
          </v:shape>
          <w10:wrap anchorx="page" anchory="page"/>
        </v:group>
      </w:pict>
    </w:r>
    <w:r>
      <w:pict w14:anchorId="04D3D14A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9.2pt;margin-top:770.9pt;width:161.2pt;height:14.75pt;z-index:-251658240;mso-position-horizontal-relative:page;mso-position-vertical-relative:page" filled="f" stroked="f">
          <v:textbox inset="0,0,0,0">
            <w:txbxContent>
              <w:p w14:paraId="0C2E7AFB" w14:textId="77777777" w:rsidR="00F91B65" w:rsidRDefault="008D729C">
                <w:pPr>
                  <w:spacing w:line="260" w:lineRule="exact"/>
                  <w:ind w:left="20" w:right="-38"/>
                  <w:rPr>
                    <w:rFonts w:ascii="Constantia" w:eastAsia="Constantia" w:hAnsi="Constantia" w:cs="Constantia"/>
                    <w:sz w:val="24"/>
                    <w:szCs w:val="24"/>
                  </w:rPr>
                </w:pP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A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p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l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5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i</w:t>
                </w:r>
                <w:proofErr w:type="spellEnd"/>
                <w:r>
                  <w:rPr>
                    <w:rFonts w:ascii="Arial Narrow" w:eastAsia="Arial Narrow" w:hAnsi="Arial Narrow" w:cs="Arial Narrow"/>
                    <w:color w:val="8D9BAE"/>
                    <w:spacing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k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a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s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5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i</w:t>
                </w:r>
                <w:proofErr w:type="spellEnd"/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 xml:space="preserve">  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10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G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o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4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o</w:t>
                </w:r>
                <w:proofErr w:type="spellEnd"/>
                <w:r>
                  <w:rPr>
                    <w:rFonts w:ascii="Arial Narrow" w:eastAsia="Arial Narrow" w:hAnsi="Arial Narrow" w:cs="Arial Narrow"/>
                    <w:color w:val="8D9BAE"/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g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l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5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 xml:space="preserve">e  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9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M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4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>a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6"/>
                    <w:sz w:val="24"/>
                    <w:szCs w:val="24"/>
                  </w:rPr>
                  <w:t xml:space="preserve"> </w:t>
                </w:r>
                <w:r>
                  <w:rPr>
                    <w:rFonts w:ascii="Arial Narrow" w:eastAsia="Arial Narrow" w:hAnsi="Arial Narrow" w:cs="Arial Narrow"/>
                    <w:color w:val="8D9BAE"/>
                    <w:sz w:val="24"/>
                    <w:szCs w:val="24"/>
                  </w:rPr>
                  <w:t xml:space="preserve">p  </w:t>
                </w:r>
                <w:r>
                  <w:rPr>
                    <w:rFonts w:ascii="Arial Narrow" w:eastAsia="Arial Narrow" w:hAnsi="Arial Narrow" w:cs="Arial Narrow"/>
                    <w:color w:val="8D9BAE"/>
                    <w:spacing w:val="22"/>
                    <w:sz w:val="24"/>
                    <w:szCs w:val="24"/>
                  </w:rPr>
                  <w:t xml:space="preserve"> </w:t>
                </w:r>
                <w:r>
                  <w:rPr>
                    <w:rFonts w:ascii="Constantia" w:eastAsia="Constantia" w:hAnsi="Constantia" w:cs="Constantia"/>
                    <w:color w:val="8D9BAE"/>
                    <w:sz w:val="24"/>
                    <w:szCs w:val="24"/>
                  </w:rPr>
                  <w:t>2</w:t>
                </w:r>
              </w:p>
            </w:txbxContent>
          </v:textbox>
          <w10:wrap anchorx="page" anchory="page"/>
        </v:shape>
      </w:pict>
    </w:r>
    <w:r>
      <w:pict w14:anchorId="4D10C718">
        <v:shape id="_x0000_s2049" type="#_x0000_t202" style="position:absolute;margin-left:440.85pt;margin-top:771.65pt;width:25.3pt;height:14pt;z-index:-251657216;mso-position-horizontal-relative:page;mso-position-vertical-relative:page" filled="f" stroked="f">
          <v:textbox inset="0,0,0,0">
            <w:txbxContent>
              <w:p w14:paraId="5CE82787" w14:textId="77777777" w:rsidR="00F91B65" w:rsidRDefault="008D729C">
                <w:pPr>
                  <w:spacing w:line="260" w:lineRule="exact"/>
                  <w:ind w:left="40" w:right="-36"/>
                  <w:rPr>
                    <w:rFonts w:ascii="Constantia" w:eastAsia="Constantia" w:hAnsi="Constantia" w:cs="Constantia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Constantia" w:eastAsia="Constantia" w:hAnsi="Constantia" w:cs="Constantia"/>
                    <w:color w:val="394452"/>
                    <w:position w:val="1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rFonts w:ascii="Constantia" w:eastAsia="Constantia" w:hAnsi="Constantia" w:cs="Constantia"/>
                    <w:color w:val="394452"/>
                    <w:position w:val="1"/>
                    <w:sz w:val="24"/>
                    <w:szCs w:val="24"/>
                  </w:rPr>
                  <w:t xml:space="preserve"> |</w:t>
                </w:r>
                <w:r>
                  <w:rPr>
                    <w:rFonts w:ascii="Constantia" w:eastAsia="Constantia" w:hAnsi="Constantia" w:cs="Constantia"/>
                    <w:color w:val="394452"/>
                    <w:spacing w:val="1"/>
                    <w:position w:val="1"/>
                    <w:sz w:val="24"/>
                    <w:szCs w:val="24"/>
                  </w:rPr>
                  <w:t xml:space="preserve"> </w:t>
                </w:r>
                <w:r>
                  <w:rPr>
                    <w:rFonts w:ascii="Constantia" w:eastAsia="Constantia" w:hAnsi="Constantia" w:cs="Constantia"/>
                    <w:color w:val="394452"/>
                    <w:position w:val="1"/>
                    <w:sz w:val="24"/>
                    <w:szCs w:val="24"/>
                  </w:rPr>
                  <w:t>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A42F61" w14:textId="77777777" w:rsidR="007F0A26" w:rsidRDefault="007F0A26">
      <w:r>
        <w:separator/>
      </w:r>
    </w:p>
  </w:footnote>
  <w:footnote w:type="continuationSeparator" w:id="0">
    <w:p w14:paraId="2112A25B" w14:textId="77777777" w:rsidR="007F0A26" w:rsidRDefault="007F0A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C6FAE5" w14:textId="77777777" w:rsidR="00F91B65" w:rsidRDefault="007F0A26">
    <w:pPr>
      <w:spacing w:line="200" w:lineRule="exact"/>
    </w:pPr>
    <w:r>
      <w:pict w14:anchorId="6152D335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97.6pt;margin-top:37.4pt;width:142.1pt;height:14pt;z-index:-251660288;mso-position-horizontal-relative:page;mso-position-vertical-relative:page" filled="f" stroked="f">
          <v:textbox inset="0,0,0,0">
            <w:txbxContent>
              <w:p w14:paraId="17B2BAF0" w14:textId="77777777" w:rsidR="00F91B65" w:rsidRDefault="008D729C">
                <w:pPr>
                  <w:spacing w:line="260" w:lineRule="exact"/>
                  <w:ind w:left="20" w:right="-36"/>
                  <w:rPr>
                    <w:rFonts w:ascii="Constantia" w:eastAsia="Constantia" w:hAnsi="Constantia" w:cs="Constantia"/>
                    <w:sz w:val="24"/>
                    <w:szCs w:val="24"/>
                  </w:rPr>
                </w:pPr>
                <w:proofErr w:type="spellStart"/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>S</w:t>
                </w:r>
                <w:r>
                  <w:rPr>
                    <w:rFonts w:ascii="Constantia" w:eastAsia="Constantia" w:hAnsi="Constantia" w:cs="Constantia"/>
                    <w:spacing w:val="-1"/>
                    <w:position w:val="1"/>
                    <w:sz w:val="24"/>
                    <w:szCs w:val="24"/>
                    <w:u w:val="single" w:color="000000"/>
                  </w:rPr>
                  <w:t>i</w:t>
                </w:r>
                <w:r>
                  <w:rPr>
                    <w:rFonts w:ascii="Constantia" w:eastAsia="Constantia" w:hAnsi="Constantia" w:cs="Constantia"/>
                    <w:spacing w:val="1"/>
                    <w:position w:val="1"/>
                    <w:sz w:val="24"/>
                    <w:szCs w:val="24"/>
                    <w:u w:val="single" w:color="000000"/>
                  </w:rPr>
                  <w:t>s</w:t>
                </w:r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>tem</w:t>
                </w:r>
                <w:proofErr w:type="spellEnd"/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 xml:space="preserve"> </w:t>
                </w:r>
                <w:proofErr w:type="spellStart"/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>Informa</w:t>
                </w:r>
                <w:r>
                  <w:rPr>
                    <w:rFonts w:ascii="Constantia" w:eastAsia="Constantia" w:hAnsi="Constantia" w:cs="Constantia"/>
                    <w:spacing w:val="1"/>
                    <w:position w:val="1"/>
                    <w:sz w:val="24"/>
                    <w:szCs w:val="24"/>
                    <w:u w:val="single" w:color="000000"/>
                  </w:rPr>
                  <w:t>s</w:t>
                </w:r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>i</w:t>
                </w:r>
                <w:proofErr w:type="spellEnd"/>
                <w:r>
                  <w:rPr>
                    <w:rFonts w:ascii="Constantia" w:eastAsia="Constantia" w:hAnsi="Constantia" w:cs="Constantia"/>
                    <w:spacing w:val="-1"/>
                    <w:position w:val="1"/>
                    <w:sz w:val="24"/>
                    <w:szCs w:val="24"/>
                    <w:u w:val="single" w:color="000000"/>
                  </w:rPr>
                  <w:t xml:space="preserve"> </w:t>
                </w:r>
                <w:proofErr w:type="spellStart"/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>Geograf</w:t>
                </w:r>
                <w:r>
                  <w:rPr>
                    <w:rFonts w:ascii="Constantia" w:eastAsia="Constantia" w:hAnsi="Constantia" w:cs="Constantia"/>
                    <w:spacing w:val="-1"/>
                    <w:position w:val="1"/>
                    <w:sz w:val="24"/>
                    <w:szCs w:val="24"/>
                    <w:u w:val="single" w:color="000000"/>
                  </w:rPr>
                  <w:t>i</w:t>
                </w:r>
                <w:r>
                  <w:rPr>
                    <w:rFonts w:ascii="Constantia" w:eastAsia="Constantia" w:hAnsi="Constantia" w:cs="Constantia"/>
                    <w:position w:val="1"/>
                    <w:sz w:val="24"/>
                    <w:szCs w:val="24"/>
                    <w:u w:val="single" w:color="000000"/>
                  </w:rPr>
                  <w:t>s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912DA"/>
    <w:multiLevelType w:val="hybridMultilevel"/>
    <w:tmpl w:val="2DE61F78"/>
    <w:lvl w:ilvl="0" w:tplc="A7D2C02E">
      <w:start w:val="1"/>
      <w:numFmt w:val="decimal"/>
      <w:lvlText w:val="%1."/>
      <w:lvlJc w:val="left"/>
      <w:pPr>
        <w:ind w:left="181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38" w:hanging="360"/>
      </w:pPr>
    </w:lvl>
    <w:lvl w:ilvl="2" w:tplc="3809001B" w:tentative="1">
      <w:start w:val="1"/>
      <w:numFmt w:val="lowerRoman"/>
      <w:lvlText w:val="%3."/>
      <w:lvlJc w:val="right"/>
      <w:pPr>
        <w:ind w:left="3258" w:hanging="180"/>
      </w:pPr>
    </w:lvl>
    <w:lvl w:ilvl="3" w:tplc="3809000F" w:tentative="1">
      <w:start w:val="1"/>
      <w:numFmt w:val="decimal"/>
      <w:lvlText w:val="%4."/>
      <w:lvlJc w:val="left"/>
      <w:pPr>
        <w:ind w:left="3978" w:hanging="360"/>
      </w:pPr>
    </w:lvl>
    <w:lvl w:ilvl="4" w:tplc="38090019" w:tentative="1">
      <w:start w:val="1"/>
      <w:numFmt w:val="lowerLetter"/>
      <w:lvlText w:val="%5."/>
      <w:lvlJc w:val="left"/>
      <w:pPr>
        <w:ind w:left="4698" w:hanging="360"/>
      </w:pPr>
    </w:lvl>
    <w:lvl w:ilvl="5" w:tplc="3809001B" w:tentative="1">
      <w:start w:val="1"/>
      <w:numFmt w:val="lowerRoman"/>
      <w:lvlText w:val="%6."/>
      <w:lvlJc w:val="right"/>
      <w:pPr>
        <w:ind w:left="5418" w:hanging="180"/>
      </w:pPr>
    </w:lvl>
    <w:lvl w:ilvl="6" w:tplc="3809000F" w:tentative="1">
      <w:start w:val="1"/>
      <w:numFmt w:val="decimal"/>
      <w:lvlText w:val="%7."/>
      <w:lvlJc w:val="left"/>
      <w:pPr>
        <w:ind w:left="6138" w:hanging="360"/>
      </w:pPr>
    </w:lvl>
    <w:lvl w:ilvl="7" w:tplc="38090019" w:tentative="1">
      <w:start w:val="1"/>
      <w:numFmt w:val="lowerLetter"/>
      <w:lvlText w:val="%8."/>
      <w:lvlJc w:val="left"/>
      <w:pPr>
        <w:ind w:left="6858" w:hanging="360"/>
      </w:pPr>
    </w:lvl>
    <w:lvl w:ilvl="8" w:tplc="3809001B" w:tentative="1">
      <w:start w:val="1"/>
      <w:numFmt w:val="lowerRoman"/>
      <w:lvlText w:val="%9."/>
      <w:lvlJc w:val="right"/>
      <w:pPr>
        <w:ind w:left="7578" w:hanging="180"/>
      </w:pPr>
    </w:lvl>
  </w:abstractNum>
  <w:abstractNum w:abstractNumId="1" w15:restartNumberingAfterBreak="0">
    <w:nsid w:val="08BE7F95"/>
    <w:multiLevelType w:val="multilevel"/>
    <w:tmpl w:val="B6F69110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6602877"/>
    <w:multiLevelType w:val="hybridMultilevel"/>
    <w:tmpl w:val="4B1E12DA"/>
    <w:lvl w:ilvl="0" w:tplc="38090001">
      <w:start w:val="1"/>
      <w:numFmt w:val="bullet"/>
      <w:lvlText w:val=""/>
      <w:lvlJc w:val="left"/>
      <w:pPr>
        <w:ind w:left="253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5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7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9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1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3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5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7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96" w:hanging="360"/>
      </w:pPr>
      <w:rPr>
        <w:rFonts w:ascii="Wingdings" w:hAnsi="Wingdings" w:hint="default"/>
      </w:rPr>
    </w:lvl>
  </w:abstractNum>
  <w:abstractNum w:abstractNumId="3" w15:restartNumberingAfterBreak="0">
    <w:nsid w:val="59DE648B"/>
    <w:multiLevelType w:val="hybridMultilevel"/>
    <w:tmpl w:val="FA2E7496"/>
    <w:lvl w:ilvl="0" w:tplc="79065414">
      <w:start w:val="1"/>
      <w:numFmt w:val="decimal"/>
      <w:lvlText w:val="%1."/>
      <w:lvlJc w:val="left"/>
      <w:pPr>
        <w:ind w:left="181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36" w:hanging="360"/>
      </w:pPr>
    </w:lvl>
    <w:lvl w:ilvl="2" w:tplc="3809001B" w:tentative="1">
      <w:start w:val="1"/>
      <w:numFmt w:val="lowerRoman"/>
      <w:lvlText w:val="%3."/>
      <w:lvlJc w:val="right"/>
      <w:pPr>
        <w:ind w:left="3256" w:hanging="180"/>
      </w:pPr>
    </w:lvl>
    <w:lvl w:ilvl="3" w:tplc="3809000F" w:tentative="1">
      <w:start w:val="1"/>
      <w:numFmt w:val="decimal"/>
      <w:lvlText w:val="%4."/>
      <w:lvlJc w:val="left"/>
      <w:pPr>
        <w:ind w:left="3976" w:hanging="360"/>
      </w:pPr>
    </w:lvl>
    <w:lvl w:ilvl="4" w:tplc="38090019" w:tentative="1">
      <w:start w:val="1"/>
      <w:numFmt w:val="lowerLetter"/>
      <w:lvlText w:val="%5."/>
      <w:lvlJc w:val="left"/>
      <w:pPr>
        <w:ind w:left="4696" w:hanging="360"/>
      </w:pPr>
    </w:lvl>
    <w:lvl w:ilvl="5" w:tplc="3809001B" w:tentative="1">
      <w:start w:val="1"/>
      <w:numFmt w:val="lowerRoman"/>
      <w:lvlText w:val="%6."/>
      <w:lvlJc w:val="right"/>
      <w:pPr>
        <w:ind w:left="5416" w:hanging="180"/>
      </w:pPr>
    </w:lvl>
    <w:lvl w:ilvl="6" w:tplc="3809000F" w:tentative="1">
      <w:start w:val="1"/>
      <w:numFmt w:val="decimal"/>
      <w:lvlText w:val="%7."/>
      <w:lvlJc w:val="left"/>
      <w:pPr>
        <w:ind w:left="6136" w:hanging="360"/>
      </w:pPr>
    </w:lvl>
    <w:lvl w:ilvl="7" w:tplc="38090019" w:tentative="1">
      <w:start w:val="1"/>
      <w:numFmt w:val="lowerLetter"/>
      <w:lvlText w:val="%8."/>
      <w:lvlJc w:val="left"/>
      <w:pPr>
        <w:ind w:left="6856" w:hanging="360"/>
      </w:pPr>
    </w:lvl>
    <w:lvl w:ilvl="8" w:tplc="3809001B" w:tentative="1">
      <w:start w:val="1"/>
      <w:numFmt w:val="lowerRoman"/>
      <w:lvlText w:val="%9."/>
      <w:lvlJc w:val="right"/>
      <w:pPr>
        <w:ind w:left="7576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1B65"/>
    <w:rsid w:val="000B79D2"/>
    <w:rsid w:val="003C4B0B"/>
    <w:rsid w:val="007F0A26"/>
    <w:rsid w:val="008D729C"/>
    <w:rsid w:val="00CB0F27"/>
    <w:rsid w:val="00CF07A2"/>
    <w:rsid w:val="00F341C8"/>
    <w:rsid w:val="00F91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  <w14:docId w14:val="08683870"/>
  <w15:docId w15:val="{DFF80886-B536-41B4-8025-289821CE8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F341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0F2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0F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06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eader" Target="header1.xml"/><Relationship Id="rId12" Type="http://schemas.openxmlformats.org/officeDocument/2006/relationships/image" Target="media/image3.jpeg"/><Relationship Id="rId17" Type="http://schemas.openxmlformats.org/officeDocument/2006/relationships/hyperlink" Target="https://github.com/yusufsyaifudin/wilayah-indonesia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hyperlink" Target="https://github.com/Fikri100103/Praktikum-SIG/tree/319f9b5fe1b097556fa6ef14099011c6212bc084/Praktikum%205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eojson.io/" TargetMode="External"/><Relationship Id="rId14" Type="http://schemas.openxmlformats.org/officeDocument/2006/relationships/hyperlink" Target="https://en.wikipedia.org/wiki/List_of_Indonesian_cities_by_GDP" TargetMode="External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710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5</cp:revision>
  <dcterms:created xsi:type="dcterms:W3CDTF">2024-11-01T02:10:00Z</dcterms:created>
  <dcterms:modified xsi:type="dcterms:W3CDTF">2024-11-06T11:05:00Z</dcterms:modified>
</cp:coreProperties>
</file>